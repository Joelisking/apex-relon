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6C97D6" w14:textId="7D5CA091" w:rsidR="008F2645" w:rsidRDefault="008F2645" w:rsidP="0088552F">
      <w:pPr>
        <w:pStyle w:val="Title"/>
        <w:tabs>
          <w:tab w:val="left" w:pos="360"/>
        </w:tabs>
        <w:jc w:val="both"/>
        <w:rPr>
          <w:rFonts w:ascii="Wingdings" w:hAnsi="Wingdings"/>
          <w:sz w:val="36"/>
        </w:rPr>
      </w:pPr>
      <w:r>
        <w:rPr>
          <w:rFonts w:ascii="Wingdings" w:hAnsi="Wingdings"/>
          <w:sz w:val="36"/>
        </w:rPr>
        <w:t></w:t>
      </w:r>
      <w:r>
        <w:rPr>
          <w:rFonts w:ascii="Wingdings" w:hAnsi="Wingdings"/>
          <w:sz w:val="22"/>
        </w:rPr>
        <w:t></w:t>
      </w:r>
      <w:r>
        <w:rPr>
          <w:rFonts w:ascii="Wingdings" w:hAnsi="Wingdings"/>
          <w:sz w:val="22"/>
        </w:rPr>
        <w:t></w:t>
      </w:r>
      <w:r w:rsidR="00E809A5">
        <w:rPr>
          <w:rFonts w:ascii="Copperplate Gothic Light" w:hAnsi="Copperplate Gothic Light"/>
        </w:rPr>
        <w:t>apex Consulting &amp; Surveying</w:t>
      </w:r>
      <w:r w:rsidR="00553917">
        <w:rPr>
          <w:rFonts w:ascii="Copperplate Gothic Light" w:hAnsi="Copperplate Gothic Light"/>
        </w:rPr>
        <w:t>, inc.</w:t>
      </w:r>
      <w:r>
        <w:rPr>
          <w:rFonts w:ascii="Wingdings" w:hAnsi="Wingdings"/>
          <w:sz w:val="22"/>
        </w:rPr>
        <w:t></w:t>
      </w:r>
      <w:r>
        <w:rPr>
          <w:rFonts w:ascii="Wingdings" w:hAnsi="Wingdings"/>
          <w:sz w:val="22"/>
        </w:rPr>
        <w:t></w:t>
      </w:r>
      <w:r>
        <w:rPr>
          <w:rFonts w:ascii="Wingdings" w:hAnsi="Wingdings"/>
          <w:sz w:val="36"/>
        </w:rPr>
        <w:t></w:t>
      </w:r>
    </w:p>
    <w:p w14:paraId="0F09AA43" w14:textId="77777777" w:rsidR="008F2645" w:rsidRDefault="008F2645">
      <w:pPr>
        <w:pStyle w:val="Title"/>
        <w:tabs>
          <w:tab w:val="left" w:pos="360"/>
        </w:tabs>
        <w:rPr>
          <w:rFonts w:ascii="Century Gothic" w:hAnsi="Century Gothic"/>
          <w:sz w:val="22"/>
        </w:rPr>
      </w:pPr>
    </w:p>
    <w:p w14:paraId="00D584B1" w14:textId="77777777" w:rsidR="00B85377" w:rsidRDefault="00B85377" w:rsidP="00B85377">
      <w:pPr>
        <w:pStyle w:val="Subtitle"/>
        <w:pBdr>
          <w:top w:val="single" w:sz="4" w:space="1" w:color="000000"/>
          <w:bottom w:val="single" w:sz="4" w:space="1" w:color="000000"/>
        </w:pBdr>
        <w:tabs>
          <w:tab w:val="left" w:pos="360"/>
          <w:tab w:val="right" w:pos="10980"/>
        </w:tabs>
        <w:jc w:val="both"/>
        <w:rPr>
          <w:rFonts w:ascii="Century Gothic" w:hAnsi="Century Gothic"/>
          <w:sz w:val="18"/>
        </w:rPr>
      </w:pPr>
    </w:p>
    <w:p w14:paraId="1A501E32" w14:textId="77777777" w:rsidR="00B85377" w:rsidRDefault="00B85377" w:rsidP="00B85377">
      <w:pPr>
        <w:pStyle w:val="Subtitle"/>
        <w:pBdr>
          <w:top w:val="single" w:sz="4" w:space="1" w:color="000000"/>
          <w:bottom w:val="single" w:sz="4" w:space="1" w:color="000000"/>
        </w:pBdr>
        <w:tabs>
          <w:tab w:val="left" w:pos="360"/>
          <w:tab w:val="right" w:pos="10980"/>
        </w:tabs>
        <w:rPr>
          <w:rFonts w:ascii="Century Gothic" w:hAnsi="Century Gothic"/>
          <w:b/>
          <w:sz w:val="22"/>
          <w:szCs w:val="22"/>
        </w:rPr>
      </w:pPr>
      <w:r>
        <w:rPr>
          <w:rFonts w:ascii="Century Gothic" w:hAnsi="Century Gothic"/>
          <w:b/>
          <w:sz w:val="22"/>
          <w:szCs w:val="22"/>
        </w:rPr>
        <w:t>LAND SURVEYING – CIVIL ENGINEERING – CONSTRUCTION ENGINEERING</w:t>
      </w:r>
    </w:p>
    <w:p w14:paraId="2B6E8828" w14:textId="77777777" w:rsidR="00065562" w:rsidRDefault="00065562" w:rsidP="00065562">
      <w:pPr>
        <w:pStyle w:val="Subtitle"/>
        <w:pBdr>
          <w:top w:val="single" w:sz="4" w:space="1" w:color="000000"/>
          <w:bottom w:val="single" w:sz="4" w:space="1" w:color="000000"/>
        </w:pBdr>
        <w:tabs>
          <w:tab w:val="left" w:pos="360"/>
          <w:tab w:val="right" w:pos="10980"/>
        </w:tabs>
        <w:rPr>
          <w:rFonts w:ascii="Century Gothic" w:hAnsi="Century Gothic"/>
          <w:sz w:val="18"/>
        </w:rPr>
      </w:pPr>
      <w:r>
        <w:rPr>
          <w:rFonts w:ascii="Century Gothic" w:hAnsi="Century Gothic"/>
          <w:sz w:val="18"/>
        </w:rPr>
        <w:t>1313 Broadway, Fort Wayne, Indiana 46802</w:t>
      </w:r>
    </w:p>
    <w:p w14:paraId="21D76B5E" w14:textId="77777777" w:rsidR="00E809A5" w:rsidRDefault="00E809A5">
      <w:pPr>
        <w:pStyle w:val="Subtitle"/>
        <w:pBdr>
          <w:top w:val="single" w:sz="4" w:space="1" w:color="000000"/>
          <w:bottom w:val="single" w:sz="4" w:space="1" w:color="000000"/>
        </w:pBdr>
        <w:tabs>
          <w:tab w:val="left" w:pos="360"/>
          <w:tab w:val="right" w:pos="10980"/>
        </w:tabs>
        <w:rPr>
          <w:rFonts w:ascii="Century Gothic" w:hAnsi="Century Gothic"/>
          <w:sz w:val="18"/>
        </w:rPr>
      </w:pPr>
      <w:r>
        <w:rPr>
          <w:rFonts w:ascii="Century Gothic" w:hAnsi="Century Gothic"/>
          <w:sz w:val="18"/>
        </w:rPr>
        <w:t>Phone: (260) 755-5993</w:t>
      </w:r>
      <w:r w:rsidR="008F2645">
        <w:rPr>
          <w:rFonts w:ascii="Century Gothic" w:hAnsi="Century Gothic"/>
          <w:sz w:val="18"/>
        </w:rPr>
        <w:t xml:space="preserve">   Fax: (</w:t>
      </w:r>
      <w:r>
        <w:rPr>
          <w:rFonts w:ascii="Century Gothic" w:hAnsi="Century Gothic"/>
          <w:sz w:val="18"/>
        </w:rPr>
        <w:t>888</w:t>
      </w:r>
      <w:r w:rsidR="008F2645">
        <w:rPr>
          <w:rFonts w:ascii="Century Gothic" w:hAnsi="Century Gothic"/>
          <w:sz w:val="18"/>
        </w:rPr>
        <w:t>) 8</w:t>
      </w:r>
      <w:r>
        <w:rPr>
          <w:rFonts w:ascii="Century Gothic" w:hAnsi="Century Gothic"/>
          <w:sz w:val="18"/>
        </w:rPr>
        <w:t xml:space="preserve">08-4177 </w:t>
      </w:r>
    </w:p>
    <w:p w14:paraId="603EAA75" w14:textId="77777777" w:rsidR="008F2645" w:rsidRDefault="00E809A5">
      <w:pPr>
        <w:pStyle w:val="Subtitle"/>
        <w:pBdr>
          <w:top w:val="single" w:sz="4" w:space="1" w:color="000000"/>
          <w:bottom w:val="single" w:sz="4" w:space="1" w:color="000000"/>
        </w:pBdr>
        <w:tabs>
          <w:tab w:val="left" w:pos="360"/>
          <w:tab w:val="right" w:pos="10980"/>
        </w:tabs>
        <w:rPr>
          <w:rFonts w:ascii="Century Gothic" w:hAnsi="Century Gothic"/>
          <w:sz w:val="18"/>
        </w:rPr>
      </w:pPr>
      <w:r>
        <w:rPr>
          <w:rFonts w:ascii="Century Gothic" w:hAnsi="Century Gothic"/>
          <w:sz w:val="18"/>
        </w:rPr>
        <w:t xml:space="preserve">Info@apexsurveying.net   </w:t>
      </w:r>
    </w:p>
    <w:p w14:paraId="5F1E40A0" w14:textId="77777777" w:rsidR="008F2645" w:rsidRDefault="008F2645">
      <w:pPr>
        <w:pBdr>
          <w:top w:val="single" w:sz="4" w:space="1" w:color="000000"/>
          <w:bottom w:val="single" w:sz="4" w:space="1" w:color="000000"/>
        </w:pBdr>
        <w:tabs>
          <w:tab w:val="left" w:pos="360"/>
        </w:tabs>
        <w:jc w:val="center"/>
        <w:rPr>
          <w:rFonts w:ascii="Century Gothic" w:hAnsi="Century Gothic"/>
          <w:sz w:val="18"/>
        </w:rPr>
      </w:pPr>
    </w:p>
    <w:p w14:paraId="26A234DC" w14:textId="77777777" w:rsidR="00F61820" w:rsidRDefault="00F61820">
      <w:pPr>
        <w:tabs>
          <w:tab w:val="left" w:pos="360"/>
        </w:tabs>
        <w:jc w:val="both"/>
        <w:rPr>
          <w:rFonts w:ascii="Times New Roman" w:hAnsi="Times New Roman" w:cs="Times New Roman"/>
          <w:szCs w:val="24"/>
        </w:rPr>
      </w:pPr>
    </w:p>
    <w:p w14:paraId="37D2A3A1" w14:textId="77777777" w:rsidR="00513E15" w:rsidRDefault="00513E15">
      <w:pPr>
        <w:tabs>
          <w:tab w:val="left" w:pos="360"/>
        </w:tabs>
        <w:jc w:val="both"/>
        <w:rPr>
          <w:rFonts w:ascii="Times New Roman" w:hAnsi="Times New Roman" w:cs="Times New Roman"/>
          <w:szCs w:val="24"/>
        </w:rPr>
      </w:pPr>
    </w:p>
    <w:p w14:paraId="5B285EFD" w14:textId="40BEB9B2" w:rsidR="008A401D" w:rsidRPr="00C07952" w:rsidRDefault="00E23BCB" w:rsidP="008A401D">
      <w:pPr>
        <w:tabs>
          <w:tab w:val="left" w:pos="360"/>
        </w:tabs>
        <w:jc w:val="both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  <w:highlight w:val="yellow"/>
        </w:rPr>
        <w:fldChar w:fldCharType="begin"/>
      </w:r>
      <w:r>
        <w:rPr>
          <w:rFonts w:ascii="Times New Roman" w:hAnsi="Times New Roman" w:cs="Times New Roman"/>
          <w:szCs w:val="24"/>
          <w:highlight w:val="yellow"/>
        </w:rPr>
        <w:instrText xml:space="preserve"> PRINTDATE  \@ "M/d/yyyy"  \* MERGEFORMAT </w:instrText>
      </w:r>
      <w:r>
        <w:rPr>
          <w:rFonts w:ascii="Times New Roman" w:hAnsi="Times New Roman" w:cs="Times New Roman"/>
          <w:szCs w:val="24"/>
          <w:highlight w:val="yellow"/>
        </w:rPr>
        <w:fldChar w:fldCharType="separate"/>
      </w:r>
      <w:r>
        <w:rPr>
          <w:rFonts w:ascii="Times New Roman" w:hAnsi="Times New Roman" w:cs="Times New Roman"/>
          <w:noProof/>
          <w:szCs w:val="24"/>
          <w:highlight w:val="yellow"/>
        </w:rPr>
        <w:t>7/10/2025</w:t>
      </w:r>
      <w:r>
        <w:rPr>
          <w:rFonts w:ascii="Times New Roman" w:hAnsi="Times New Roman" w:cs="Times New Roman"/>
          <w:szCs w:val="24"/>
          <w:highlight w:val="yellow"/>
        </w:rPr>
        <w:fldChar w:fldCharType="end"/>
      </w:r>
      <w:r w:rsidR="008A401D" w:rsidRPr="00C07952">
        <w:rPr>
          <w:rFonts w:ascii="Times New Roman" w:hAnsi="Times New Roman" w:cs="Times New Roman"/>
          <w:szCs w:val="24"/>
        </w:rPr>
        <w:tab/>
      </w:r>
    </w:p>
    <w:p w14:paraId="36D0EBA0" w14:textId="77777777" w:rsidR="008A401D" w:rsidRDefault="008A401D" w:rsidP="008A401D">
      <w:pPr>
        <w:rPr>
          <w:rFonts w:ascii="Times New Roman" w:eastAsia="Times New Roman" w:hAnsi="Times New Roman" w:cs="Times New Roman"/>
          <w:szCs w:val="24"/>
        </w:rPr>
      </w:pPr>
    </w:p>
    <w:p w14:paraId="50B53892" w14:textId="1F4C755B" w:rsidR="00A213E2" w:rsidRDefault="00A213E2" w:rsidP="008A401D">
      <w:pPr>
        <w:rPr>
          <w:rFonts w:ascii="Times New Roman" w:eastAsia="Times New Roman" w:hAnsi="Times New Roman" w:cs="Times New Roman"/>
          <w:szCs w:val="24"/>
          <w:highlight w:val="yellow"/>
        </w:rPr>
      </w:pPr>
      <w:r>
        <w:rPr>
          <w:rFonts w:ascii="Times New Roman" w:eastAsia="Times New Roman" w:hAnsi="Times New Roman" w:cs="Times New Roman"/>
          <w:szCs w:val="24"/>
          <w:highlight w:val="yellow"/>
        </w:rPr>
        <w:fldChar w:fldCharType="begin"/>
      </w:r>
      <w:r>
        <w:rPr>
          <w:rFonts w:ascii="Times New Roman" w:eastAsia="Times New Roman" w:hAnsi="Times New Roman" w:cs="Times New Roman"/>
          <w:szCs w:val="24"/>
          <w:highlight w:val="yellow"/>
        </w:rPr>
        <w:instrText xml:space="preserve"> DOCPROPERTY  "First Name"  \* MERGEFORMAT </w:instrText>
      </w:r>
      <w:r>
        <w:rPr>
          <w:rFonts w:ascii="Times New Roman" w:eastAsia="Times New Roman" w:hAnsi="Times New Roman" w:cs="Times New Roman"/>
          <w:szCs w:val="24"/>
          <w:highlight w:val="yellow"/>
        </w:rPr>
        <w:fldChar w:fldCharType="separate"/>
      </w:r>
      <w:r>
        <w:rPr>
          <w:rFonts w:ascii="Times New Roman" w:eastAsia="Times New Roman" w:hAnsi="Times New Roman" w:cs="Times New Roman"/>
          <w:szCs w:val="24"/>
          <w:highlight w:val="yellow"/>
        </w:rPr>
        <w:t>[First Name]</w:t>
      </w:r>
      <w:r>
        <w:rPr>
          <w:rFonts w:ascii="Times New Roman" w:eastAsia="Times New Roman" w:hAnsi="Times New Roman" w:cs="Times New Roman"/>
          <w:szCs w:val="24"/>
          <w:highlight w:val="yellow"/>
        </w:rPr>
        <w:fldChar w:fldCharType="end"/>
      </w:r>
      <w:r>
        <w:rPr>
          <w:rFonts w:ascii="Times New Roman" w:eastAsia="Times New Roman" w:hAnsi="Times New Roman" w:cs="Times New Roman"/>
          <w:szCs w:val="24"/>
          <w:highlight w:val="yellow"/>
        </w:rPr>
        <w:t xml:space="preserve"> </w:t>
      </w:r>
      <w:r>
        <w:rPr>
          <w:rFonts w:ascii="Times New Roman" w:eastAsia="Times New Roman" w:hAnsi="Times New Roman" w:cs="Times New Roman"/>
          <w:szCs w:val="24"/>
          <w:highlight w:val="yellow"/>
        </w:rPr>
        <w:fldChar w:fldCharType="begin"/>
      </w:r>
      <w:r>
        <w:rPr>
          <w:rFonts w:ascii="Times New Roman" w:eastAsia="Times New Roman" w:hAnsi="Times New Roman" w:cs="Times New Roman"/>
          <w:szCs w:val="24"/>
          <w:highlight w:val="yellow"/>
        </w:rPr>
        <w:instrText xml:space="preserve"> DOCPROPERTY  "Last Name"  \* MERGEFORMAT </w:instrText>
      </w:r>
      <w:r>
        <w:rPr>
          <w:rFonts w:ascii="Times New Roman" w:eastAsia="Times New Roman" w:hAnsi="Times New Roman" w:cs="Times New Roman"/>
          <w:szCs w:val="24"/>
          <w:highlight w:val="yellow"/>
        </w:rPr>
        <w:fldChar w:fldCharType="separate"/>
      </w:r>
      <w:r>
        <w:rPr>
          <w:rFonts w:ascii="Times New Roman" w:eastAsia="Times New Roman" w:hAnsi="Times New Roman" w:cs="Times New Roman"/>
          <w:szCs w:val="24"/>
          <w:highlight w:val="yellow"/>
        </w:rPr>
        <w:t>[Last Name]</w:t>
      </w:r>
      <w:r>
        <w:rPr>
          <w:rFonts w:ascii="Times New Roman" w:eastAsia="Times New Roman" w:hAnsi="Times New Roman" w:cs="Times New Roman"/>
          <w:szCs w:val="24"/>
          <w:highlight w:val="yellow"/>
        </w:rPr>
        <w:fldChar w:fldCharType="end"/>
      </w:r>
    </w:p>
    <w:p w14:paraId="398CCF1A" w14:textId="77777777" w:rsidR="00A213E2" w:rsidRDefault="00A213E2" w:rsidP="008A401D">
      <w:pPr>
        <w:rPr>
          <w:rFonts w:ascii="Times New Roman" w:eastAsia="Times New Roman" w:hAnsi="Times New Roman" w:cs="Times New Roman"/>
          <w:szCs w:val="24"/>
          <w:highlight w:val="yellow"/>
        </w:rPr>
      </w:pPr>
      <w:r>
        <w:rPr>
          <w:rFonts w:ascii="Times New Roman" w:eastAsia="Times New Roman" w:hAnsi="Times New Roman" w:cs="Times New Roman"/>
          <w:szCs w:val="24"/>
          <w:highlight w:val="yellow"/>
        </w:rPr>
        <w:fldChar w:fldCharType="begin"/>
      </w:r>
      <w:r>
        <w:rPr>
          <w:rFonts w:ascii="Times New Roman" w:eastAsia="Times New Roman" w:hAnsi="Times New Roman" w:cs="Times New Roman"/>
          <w:szCs w:val="24"/>
          <w:highlight w:val="yellow"/>
        </w:rPr>
        <w:instrText xml:space="preserve"> DOCPROPERTY  "Company Name"  \* MERGEFORMAT </w:instrText>
      </w:r>
      <w:r>
        <w:rPr>
          <w:rFonts w:ascii="Times New Roman" w:eastAsia="Times New Roman" w:hAnsi="Times New Roman" w:cs="Times New Roman"/>
          <w:szCs w:val="24"/>
          <w:highlight w:val="yellow"/>
        </w:rPr>
        <w:fldChar w:fldCharType="separate"/>
      </w:r>
      <w:r>
        <w:rPr>
          <w:rFonts w:ascii="Times New Roman" w:eastAsia="Times New Roman" w:hAnsi="Times New Roman" w:cs="Times New Roman"/>
          <w:szCs w:val="24"/>
          <w:highlight w:val="yellow"/>
        </w:rPr>
        <w:t>[Company Name]</w:t>
      </w:r>
      <w:r>
        <w:rPr>
          <w:rFonts w:ascii="Times New Roman" w:eastAsia="Times New Roman" w:hAnsi="Times New Roman" w:cs="Times New Roman"/>
          <w:szCs w:val="24"/>
          <w:highlight w:val="yellow"/>
        </w:rPr>
        <w:fldChar w:fldCharType="end"/>
      </w:r>
    </w:p>
    <w:p w14:paraId="319E353C" w14:textId="77777777" w:rsidR="00A213E2" w:rsidRDefault="00A213E2" w:rsidP="008A401D">
      <w:pPr>
        <w:rPr>
          <w:rFonts w:ascii="Times New Roman" w:eastAsia="Times New Roman" w:hAnsi="Times New Roman" w:cs="Times New Roman"/>
          <w:szCs w:val="24"/>
          <w:highlight w:val="yellow"/>
        </w:rPr>
      </w:pPr>
      <w:r>
        <w:rPr>
          <w:rFonts w:ascii="Times New Roman" w:eastAsia="Times New Roman" w:hAnsi="Times New Roman" w:cs="Times New Roman"/>
          <w:szCs w:val="24"/>
          <w:highlight w:val="yellow"/>
        </w:rPr>
        <w:fldChar w:fldCharType="begin"/>
      </w:r>
      <w:r>
        <w:rPr>
          <w:rFonts w:ascii="Times New Roman" w:eastAsia="Times New Roman" w:hAnsi="Times New Roman" w:cs="Times New Roman"/>
          <w:szCs w:val="24"/>
          <w:highlight w:val="yellow"/>
        </w:rPr>
        <w:instrText xml:space="preserve"> DOCPROPERTY  Address  \* MERGEFORMAT </w:instrText>
      </w:r>
      <w:r>
        <w:rPr>
          <w:rFonts w:ascii="Times New Roman" w:eastAsia="Times New Roman" w:hAnsi="Times New Roman" w:cs="Times New Roman"/>
          <w:szCs w:val="24"/>
          <w:highlight w:val="yellow"/>
        </w:rPr>
        <w:fldChar w:fldCharType="separate"/>
      </w:r>
      <w:r>
        <w:rPr>
          <w:rFonts w:ascii="Times New Roman" w:eastAsia="Times New Roman" w:hAnsi="Times New Roman" w:cs="Times New Roman"/>
          <w:szCs w:val="24"/>
          <w:highlight w:val="yellow"/>
        </w:rPr>
        <w:t>[Address]</w:t>
      </w:r>
      <w:r>
        <w:rPr>
          <w:rFonts w:ascii="Times New Roman" w:eastAsia="Times New Roman" w:hAnsi="Times New Roman" w:cs="Times New Roman"/>
          <w:szCs w:val="24"/>
          <w:highlight w:val="yellow"/>
        </w:rPr>
        <w:fldChar w:fldCharType="end"/>
      </w:r>
    </w:p>
    <w:p w14:paraId="2CA46CAD" w14:textId="5A9FF6FF" w:rsidR="008A401D" w:rsidRDefault="00A213E2" w:rsidP="008A401D">
      <w:pPr>
        <w:rPr>
          <w:rFonts w:ascii="Times New Roman" w:eastAsia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szCs w:val="24"/>
          <w:highlight w:val="yellow"/>
        </w:rPr>
        <w:fldChar w:fldCharType="begin"/>
      </w:r>
      <w:r>
        <w:rPr>
          <w:rFonts w:ascii="Times New Roman" w:eastAsia="Times New Roman" w:hAnsi="Times New Roman" w:cs="Times New Roman"/>
          <w:szCs w:val="24"/>
          <w:highlight w:val="yellow"/>
        </w:rPr>
        <w:instrText xml:space="preserve"> DOCPROPERTY  City  \* MERGEFORMAT </w:instrText>
      </w:r>
      <w:r>
        <w:rPr>
          <w:rFonts w:ascii="Times New Roman" w:eastAsia="Times New Roman" w:hAnsi="Times New Roman" w:cs="Times New Roman"/>
          <w:szCs w:val="24"/>
          <w:highlight w:val="yellow"/>
        </w:rPr>
        <w:fldChar w:fldCharType="separate"/>
      </w:r>
      <w:r>
        <w:rPr>
          <w:rFonts w:ascii="Times New Roman" w:eastAsia="Times New Roman" w:hAnsi="Times New Roman" w:cs="Times New Roman"/>
          <w:szCs w:val="24"/>
          <w:highlight w:val="yellow"/>
        </w:rPr>
        <w:t>[City]</w:t>
      </w:r>
      <w:r>
        <w:rPr>
          <w:rFonts w:ascii="Times New Roman" w:eastAsia="Times New Roman" w:hAnsi="Times New Roman" w:cs="Times New Roman"/>
          <w:szCs w:val="24"/>
          <w:highlight w:val="yellow"/>
        </w:rPr>
        <w:fldChar w:fldCharType="end"/>
      </w:r>
      <w:r>
        <w:rPr>
          <w:rFonts w:ascii="Times New Roman" w:eastAsia="Times New Roman" w:hAnsi="Times New Roman" w:cs="Times New Roman"/>
          <w:szCs w:val="24"/>
          <w:highlight w:val="yellow"/>
        </w:rPr>
        <w:t xml:space="preserve">, </w:t>
      </w:r>
      <w:r>
        <w:rPr>
          <w:rFonts w:ascii="Times New Roman" w:eastAsia="Times New Roman" w:hAnsi="Times New Roman" w:cs="Times New Roman"/>
          <w:szCs w:val="24"/>
          <w:highlight w:val="yellow"/>
        </w:rPr>
        <w:fldChar w:fldCharType="begin"/>
      </w:r>
      <w:r>
        <w:rPr>
          <w:rFonts w:ascii="Times New Roman" w:eastAsia="Times New Roman" w:hAnsi="Times New Roman" w:cs="Times New Roman"/>
          <w:szCs w:val="24"/>
          <w:highlight w:val="yellow"/>
        </w:rPr>
        <w:instrText xml:space="preserve"> DOCPROPERTY  State  \* MERGEFORMAT </w:instrText>
      </w:r>
      <w:r>
        <w:rPr>
          <w:rFonts w:ascii="Times New Roman" w:eastAsia="Times New Roman" w:hAnsi="Times New Roman" w:cs="Times New Roman"/>
          <w:szCs w:val="24"/>
          <w:highlight w:val="yellow"/>
        </w:rPr>
        <w:fldChar w:fldCharType="separate"/>
      </w:r>
      <w:r>
        <w:rPr>
          <w:rFonts w:ascii="Times New Roman" w:eastAsia="Times New Roman" w:hAnsi="Times New Roman" w:cs="Times New Roman"/>
          <w:szCs w:val="24"/>
          <w:highlight w:val="yellow"/>
        </w:rPr>
        <w:t>[State]</w:t>
      </w:r>
      <w:r>
        <w:rPr>
          <w:rFonts w:ascii="Times New Roman" w:eastAsia="Times New Roman" w:hAnsi="Times New Roman" w:cs="Times New Roman"/>
          <w:szCs w:val="24"/>
          <w:highlight w:val="yellow"/>
        </w:rPr>
        <w:fldChar w:fldCharType="end"/>
      </w:r>
      <w:r>
        <w:rPr>
          <w:rFonts w:ascii="Times New Roman" w:eastAsia="Times New Roman" w:hAnsi="Times New Roman" w:cs="Times New Roman"/>
          <w:szCs w:val="24"/>
          <w:highlight w:val="yellow"/>
        </w:rPr>
        <w:t xml:space="preserve"> </w:t>
      </w:r>
      <w:r>
        <w:rPr>
          <w:rFonts w:ascii="Times New Roman" w:eastAsia="Times New Roman" w:hAnsi="Times New Roman" w:cs="Times New Roman"/>
          <w:szCs w:val="24"/>
          <w:highlight w:val="yellow"/>
        </w:rPr>
        <w:fldChar w:fldCharType="begin"/>
      </w:r>
      <w:r>
        <w:rPr>
          <w:rFonts w:ascii="Times New Roman" w:eastAsia="Times New Roman" w:hAnsi="Times New Roman" w:cs="Times New Roman"/>
          <w:szCs w:val="24"/>
          <w:highlight w:val="yellow"/>
        </w:rPr>
        <w:instrText xml:space="preserve"> DOCPROPERTY  "ZIP Code"  \* MERGEFORMAT </w:instrText>
      </w:r>
      <w:r>
        <w:rPr>
          <w:rFonts w:ascii="Times New Roman" w:eastAsia="Times New Roman" w:hAnsi="Times New Roman" w:cs="Times New Roman"/>
          <w:szCs w:val="24"/>
          <w:highlight w:val="yellow"/>
        </w:rPr>
        <w:fldChar w:fldCharType="separate"/>
      </w:r>
      <w:r>
        <w:rPr>
          <w:rFonts w:ascii="Times New Roman" w:eastAsia="Times New Roman" w:hAnsi="Times New Roman" w:cs="Times New Roman"/>
          <w:szCs w:val="24"/>
          <w:highlight w:val="yellow"/>
        </w:rPr>
        <w:t>[ZIP Code]</w:t>
      </w:r>
      <w:r>
        <w:rPr>
          <w:rFonts w:ascii="Times New Roman" w:eastAsia="Times New Roman" w:hAnsi="Times New Roman" w:cs="Times New Roman"/>
          <w:szCs w:val="24"/>
          <w:highlight w:val="yellow"/>
        </w:rPr>
        <w:fldChar w:fldCharType="end"/>
      </w:r>
    </w:p>
    <w:p w14:paraId="4BC692E9" w14:textId="77777777" w:rsidR="00513E15" w:rsidRPr="0088552F" w:rsidRDefault="00513E15" w:rsidP="00513E15">
      <w:pPr>
        <w:rPr>
          <w:rFonts w:ascii="Georgia" w:eastAsia="Times New Roman" w:hAnsi="Georgia" w:cs="Tahoma"/>
          <w:sz w:val="22"/>
          <w:szCs w:val="22"/>
        </w:rPr>
      </w:pPr>
    </w:p>
    <w:p w14:paraId="6AE86054" w14:textId="5615EC20" w:rsidR="00987137" w:rsidRPr="0088552F" w:rsidRDefault="00513E15" w:rsidP="00C576D8">
      <w:pPr>
        <w:tabs>
          <w:tab w:val="left" w:pos="360"/>
          <w:tab w:val="right" w:pos="10980"/>
        </w:tabs>
        <w:ind w:right="18"/>
        <w:rPr>
          <w:rFonts w:ascii="Times New Roman" w:hAnsi="Times New Roman" w:cs="Times New Roman"/>
          <w:b/>
          <w:bCs/>
          <w:szCs w:val="24"/>
        </w:rPr>
      </w:pPr>
      <w:r w:rsidRPr="0088552F">
        <w:rPr>
          <w:rFonts w:ascii="Georgia" w:hAnsi="Georgia"/>
          <w:b/>
          <w:bCs/>
          <w:sz w:val="22"/>
          <w:szCs w:val="22"/>
        </w:rPr>
        <w:t xml:space="preserve">Re:  </w:t>
      </w:r>
      <w:r w:rsidR="00A213E2">
        <w:rPr>
          <w:rFonts w:ascii="Times New Roman" w:hAnsi="Times New Roman" w:cs="Times New Roman"/>
          <w:b/>
          <w:bCs/>
          <w:szCs w:val="24"/>
          <w:highlight w:val="yellow"/>
        </w:rPr>
        <w:fldChar w:fldCharType="begin"/>
      </w:r>
      <w:r w:rsidR="00A213E2">
        <w:rPr>
          <w:rFonts w:ascii="Times New Roman" w:hAnsi="Times New Roman" w:cs="Times New Roman"/>
          <w:b/>
          <w:bCs/>
          <w:szCs w:val="24"/>
          <w:highlight w:val="yellow"/>
        </w:rPr>
        <w:instrText xml:space="preserve"> DOCPROPERTY  "Project Name"  \* MERGEFORMAT </w:instrText>
      </w:r>
      <w:r w:rsidR="00A213E2">
        <w:rPr>
          <w:rFonts w:ascii="Times New Roman" w:hAnsi="Times New Roman" w:cs="Times New Roman"/>
          <w:b/>
          <w:bCs/>
          <w:szCs w:val="24"/>
          <w:highlight w:val="yellow"/>
        </w:rPr>
        <w:fldChar w:fldCharType="separate"/>
      </w:r>
      <w:r w:rsidR="00A213E2">
        <w:rPr>
          <w:rFonts w:ascii="Times New Roman" w:hAnsi="Times New Roman" w:cs="Times New Roman"/>
          <w:b/>
          <w:bCs/>
          <w:szCs w:val="24"/>
          <w:highlight w:val="yellow"/>
        </w:rPr>
        <w:t>[Project Name]</w:t>
      </w:r>
      <w:r w:rsidR="00A213E2">
        <w:rPr>
          <w:rFonts w:ascii="Times New Roman" w:hAnsi="Times New Roman" w:cs="Times New Roman"/>
          <w:b/>
          <w:bCs/>
          <w:szCs w:val="24"/>
          <w:highlight w:val="yellow"/>
        </w:rPr>
        <w:fldChar w:fldCharType="end"/>
      </w:r>
      <w:r w:rsidR="00A213E2">
        <w:rPr>
          <w:rFonts w:ascii="Times New Roman" w:hAnsi="Times New Roman" w:cs="Times New Roman"/>
          <w:b/>
          <w:bCs/>
          <w:szCs w:val="24"/>
        </w:rPr>
        <w:t xml:space="preserve">, </w:t>
      </w:r>
      <w:r w:rsidR="00A213E2">
        <w:rPr>
          <w:rFonts w:ascii="Times New Roman" w:hAnsi="Times New Roman" w:cs="Times New Roman"/>
          <w:b/>
          <w:bCs/>
          <w:szCs w:val="24"/>
          <w:highlight w:val="yellow"/>
        </w:rPr>
        <w:fldChar w:fldCharType="begin"/>
      </w:r>
      <w:r w:rsidR="00A213E2">
        <w:rPr>
          <w:rFonts w:ascii="Times New Roman" w:hAnsi="Times New Roman" w:cs="Times New Roman"/>
          <w:b/>
          <w:bCs/>
          <w:szCs w:val="24"/>
          <w:highlight w:val="yellow"/>
        </w:rPr>
        <w:instrText xml:space="preserve"> DOCPROPERTY  "Project Address"  \* MERGEFORMAT </w:instrText>
      </w:r>
      <w:r w:rsidR="00A213E2">
        <w:rPr>
          <w:rFonts w:ascii="Times New Roman" w:hAnsi="Times New Roman" w:cs="Times New Roman"/>
          <w:b/>
          <w:bCs/>
          <w:szCs w:val="24"/>
          <w:highlight w:val="yellow"/>
        </w:rPr>
        <w:fldChar w:fldCharType="separate"/>
      </w:r>
      <w:r w:rsidR="00A213E2">
        <w:rPr>
          <w:rFonts w:ascii="Times New Roman" w:hAnsi="Times New Roman" w:cs="Times New Roman"/>
          <w:b/>
          <w:bCs/>
          <w:szCs w:val="24"/>
          <w:highlight w:val="yellow"/>
        </w:rPr>
        <w:t>[Project Address]</w:t>
      </w:r>
      <w:r w:rsidR="00A213E2">
        <w:rPr>
          <w:rFonts w:ascii="Times New Roman" w:hAnsi="Times New Roman" w:cs="Times New Roman"/>
          <w:b/>
          <w:bCs/>
          <w:szCs w:val="24"/>
          <w:highlight w:val="yellow"/>
        </w:rPr>
        <w:fldChar w:fldCharType="end"/>
      </w:r>
      <w:r w:rsidR="00A213E2">
        <w:rPr>
          <w:rFonts w:ascii="Times New Roman" w:hAnsi="Times New Roman" w:cs="Times New Roman"/>
          <w:b/>
          <w:bCs/>
          <w:szCs w:val="24"/>
        </w:rPr>
        <w:t xml:space="preserve"> </w:t>
      </w:r>
      <w:r w:rsidR="00C576D8" w:rsidRPr="0088552F">
        <w:rPr>
          <w:rFonts w:ascii="Times New Roman" w:hAnsi="Times New Roman" w:cs="Times New Roman"/>
          <w:b/>
          <w:bCs/>
          <w:szCs w:val="24"/>
        </w:rPr>
        <w:t>- Boundary Survey</w:t>
      </w:r>
    </w:p>
    <w:p w14:paraId="4EF6830D" w14:textId="77777777" w:rsidR="00C576D8" w:rsidRPr="0088552F" w:rsidRDefault="00C576D8" w:rsidP="00C576D8">
      <w:pPr>
        <w:tabs>
          <w:tab w:val="left" w:pos="360"/>
          <w:tab w:val="right" w:pos="10980"/>
        </w:tabs>
        <w:ind w:right="18"/>
        <w:rPr>
          <w:rFonts w:ascii="Georgia" w:hAnsi="Georgia"/>
          <w:sz w:val="22"/>
          <w:szCs w:val="22"/>
        </w:rPr>
      </w:pPr>
    </w:p>
    <w:p w14:paraId="06D5CD56" w14:textId="6C3C38C7" w:rsidR="00513E15" w:rsidRDefault="008A401D" w:rsidP="00513E15">
      <w:pPr>
        <w:tabs>
          <w:tab w:val="left" w:pos="360"/>
          <w:tab w:val="right" w:pos="10980"/>
        </w:tabs>
        <w:ind w:right="18"/>
        <w:rPr>
          <w:rFonts w:ascii="Times New Roman" w:hAnsi="Times New Roman" w:cs="Times New Roman"/>
          <w:szCs w:val="24"/>
        </w:rPr>
      </w:pPr>
      <w:r w:rsidRPr="00ED134C">
        <w:rPr>
          <w:rFonts w:ascii="Times New Roman" w:hAnsi="Times New Roman" w:cs="Times New Roman"/>
          <w:szCs w:val="24"/>
        </w:rPr>
        <w:t>Dear</w:t>
      </w:r>
      <w:r w:rsidR="00A213E2">
        <w:rPr>
          <w:rFonts w:ascii="Times New Roman" w:hAnsi="Times New Roman" w:cs="Times New Roman"/>
          <w:szCs w:val="24"/>
        </w:rPr>
        <w:t xml:space="preserve"> </w:t>
      </w:r>
      <w:r w:rsidR="00A213E2" w:rsidRPr="00A213E2">
        <w:rPr>
          <w:rFonts w:ascii="Times New Roman" w:hAnsi="Times New Roman" w:cs="Times New Roman"/>
          <w:szCs w:val="24"/>
          <w:highlight w:val="yellow"/>
        </w:rPr>
        <w:fldChar w:fldCharType="begin"/>
      </w:r>
      <w:r w:rsidR="00A213E2" w:rsidRPr="00A213E2">
        <w:rPr>
          <w:rFonts w:ascii="Times New Roman" w:hAnsi="Times New Roman" w:cs="Times New Roman"/>
          <w:szCs w:val="24"/>
          <w:highlight w:val="yellow"/>
        </w:rPr>
        <w:instrText xml:space="preserve"> DOCPROPERTY  Mr./Mrs./Ms.  \* MERGEFORMAT </w:instrText>
      </w:r>
      <w:r w:rsidR="00A213E2" w:rsidRPr="00A213E2">
        <w:rPr>
          <w:rFonts w:ascii="Times New Roman" w:hAnsi="Times New Roman" w:cs="Times New Roman"/>
          <w:szCs w:val="24"/>
          <w:highlight w:val="yellow"/>
        </w:rPr>
        <w:fldChar w:fldCharType="separate"/>
      </w:r>
      <w:r w:rsidR="00A213E2" w:rsidRPr="00A213E2">
        <w:rPr>
          <w:rFonts w:ascii="Times New Roman" w:hAnsi="Times New Roman" w:cs="Times New Roman"/>
          <w:szCs w:val="24"/>
          <w:highlight w:val="yellow"/>
        </w:rPr>
        <w:t>[Mr./Mrs./Ms.]</w:t>
      </w:r>
      <w:r w:rsidR="00A213E2" w:rsidRPr="00A213E2">
        <w:rPr>
          <w:rFonts w:ascii="Times New Roman" w:hAnsi="Times New Roman" w:cs="Times New Roman"/>
          <w:szCs w:val="24"/>
          <w:highlight w:val="yellow"/>
        </w:rPr>
        <w:fldChar w:fldCharType="end"/>
      </w:r>
      <w:r w:rsidRPr="00ED134C">
        <w:rPr>
          <w:rFonts w:ascii="Times New Roman" w:hAnsi="Times New Roman" w:cs="Times New Roman"/>
          <w:szCs w:val="24"/>
        </w:rPr>
        <w:t xml:space="preserve"> </w:t>
      </w:r>
      <w:r w:rsidR="00A213E2">
        <w:rPr>
          <w:rFonts w:ascii="Times New Roman" w:eastAsia="Times New Roman" w:hAnsi="Times New Roman" w:cs="Times New Roman"/>
          <w:szCs w:val="24"/>
          <w:highlight w:val="yellow"/>
        </w:rPr>
        <w:fldChar w:fldCharType="begin"/>
      </w:r>
      <w:r w:rsidR="00A213E2">
        <w:rPr>
          <w:rFonts w:ascii="Times New Roman" w:eastAsia="Times New Roman" w:hAnsi="Times New Roman" w:cs="Times New Roman"/>
          <w:szCs w:val="24"/>
          <w:highlight w:val="yellow"/>
        </w:rPr>
        <w:instrText xml:space="preserve"> DOCPROPERTY  "Last Name"  \* MERGEFORMAT </w:instrText>
      </w:r>
      <w:r w:rsidR="00A213E2">
        <w:rPr>
          <w:rFonts w:ascii="Times New Roman" w:eastAsia="Times New Roman" w:hAnsi="Times New Roman" w:cs="Times New Roman"/>
          <w:szCs w:val="24"/>
          <w:highlight w:val="yellow"/>
        </w:rPr>
        <w:fldChar w:fldCharType="separate"/>
      </w:r>
      <w:r w:rsidR="00A213E2">
        <w:rPr>
          <w:rFonts w:ascii="Times New Roman" w:eastAsia="Times New Roman" w:hAnsi="Times New Roman" w:cs="Times New Roman"/>
          <w:szCs w:val="24"/>
          <w:highlight w:val="yellow"/>
        </w:rPr>
        <w:t>[Last Name]</w:t>
      </w:r>
      <w:r w:rsidR="00A213E2">
        <w:rPr>
          <w:rFonts w:ascii="Times New Roman" w:eastAsia="Times New Roman" w:hAnsi="Times New Roman" w:cs="Times New Roman"/>
          <w:szCs w:val="24"/>
          <w:highlight w:val="yellow"/>
        </w:rPr>
        <w:fldChar w:fldCharType="end"/>
      </w:r>
      <w:r w:rsidR="00A213E2">
        <w:rPr>
          <w:rFonts w:ascii="Times New Roman" w:eastAsia="Times New Roman" w:hAnsi="Times New Roman" w:cs="Times New Roman"/>
          <w:szCs w:val="24"/>
        </w:rPr>
        <w:t>,</w:t>
      </w:r>
    </w:p>
    <w:p w14:paraId="60305368" w14:textId="77777777" w:rsidR="008A401D" w:rsidRPr="0088552F" w:rsidRDefault="008A401D" w:rsidP="00513E15">
      <w:pPr>
        <w:tabs>
          <w:tab w:val="left" w:pos="360"/>
          <w:tab w:val="right" w:pos="10980"/>
        </w:tabs>
        <w:ind w:right="18"/>
        <w:rPr>
          <w:rFonts w:ascii="Georgia" w:hAnsi="Georgia"/>
          <w:sz w:val="22"/>
          <w:szCs w:val="22"/>
        </w:rPr>
      </w:pPr>
    </w:p>
    <w:p w14:paraId="00A02437" w14:textId="0EB800FB" w:rsidR="00C576D8" w:rsidRPr="0088552F" w:rsidRDefault="00C576D8" w:rsidP="00C576D8">
      <w:pPr>
        <w:tabs>
          <w:tab w:val="left" w:pos="360"/>
        </w:tabs>
        <w:ind w:right="18"/>
        <w:rPr>
          <w:rFonts w:ascii="Times New Roman" w:hAnsi="Times New Roman" w:cs="Times New Roman"/>
          <w:spacing w:val="-3"/>
          <w:szCs w:val="24"/>
        </w:rPr>
      </w:pPr>
      <w:r w:rsidRPr="0088552F">
        <w:rPr>
          <w:rFonts w:ascii="Times New Roman" w:hAnsi="Times New Roman" w:cs="Times New Roman"/>
          <w:szCs w:val="24"/>
        </w:rPr>
        <w:t xml:space="preserve">Thank you for the opportunity to provide your firm with a proposal for a </w:t>
      </w:r>
      <w:r w:rsidR="00D12E76" w:rsidRPr="0088552F">
        <w:rPr>
          <w:rFonts w:ascii="Times New Roman" w:hAnsi="Times New Roman" w:cs="Times New Roman"/>
          <w:szCs w:val="24"/>
        </w:rPr>
        <w:t>boundary</w:t>
      </w:r>
      <w:r w:rsidRPr="0088552F">
        <w:rPr>
          <w:rFonts w:ascii="Times New Roman" w:hAnsi="Times New Roman" w:cs="Times New Roman"/>
          <w:szCs w:val="24"/>
        </w:rPr>
        <w:t xml:space="preserve"> survey of </w:t>
      </w:r>
      <w:r w:rsidR="00A213E2">
        <w:rPr>
          <w:rFonts w:ascii="Times New Roman" w:hAnsi="Times New Roman" w:cs="Times New Roman"/>
          <w:b/>
          <w:bCs/>
          <w:szCs w:val="24"/>
          <w:highlight w:val="yellow"/>
        </w:rPr>
        <w:fldChar w:fldCharType="begin"/>
      </w:r>
      <w:r w:rsidR="00A213E2">
        <w:rPr>
          <w:rFonts w:ascii="Times New Roman" w:hAnsi="Times New Roman" w:cs="Times New Roman"/>
          <w:b/>
          <w:bCs/>
          <w:szCs w:val="24"/>
          <w:highlight w:val="yellow"/>
        </w:rPr>
        <w:instrText xml:space="preserve"> DOCPROPERTY  "Project Name"  \* MERGEFORMAT </w:instrText>
      </w:r>
      <w:r w:rsidR="00A213E2">
        <w:rPr>
          <w:rFonts w:ascii="Times New Roman" w:hAnsi="Times New Roman" w:cs="Times New Roman"/>
          <w:b/>
          <w:bCs/>
          <w:szCs w:val="24"/>
          <w:highlight w:val="yellow"/>
        </w:rPr>
        <w:fldChar w:fldCharType="separate"/>
      </w:r>
      <w:r w:rsidR="00A213E2">
        <w:rPr>
          <w:rFonts w:ascii="Times New Roman" w:hAnsi="Times New Roman" w:cs="Times New Roman"/>
          <w:b/>
          <w:bCs/>
          <w:szCs w:val="24"/>
          <w:highlight w:val="yellow"/>
        </w:rPr>
        <w:t>[Project Name]</w:t>
      </w:r>
      <w:r w:rsidR="00A213E2">
        <w:rPr>
          <w:rFonts w:ascii="Times New Roman" w:hAnsi="Times New Roman" w:cs="Times New Roman"/>
          <w:b/>
          <w:bCs/>
          <w:szCs w:val="24"/>
          <w:highlight w:val="yellow"/>
        </w:rPr>
        <w:fldChar w:fldCharType="end"/>
      </w:r>
      <w:r w:rsidR="00A213E2">
        <w:rPr>
          <w:rFonts w:ascii="Times New Roman" w:hAnsi="Times New Roman" w:cs="Times New Roman"/>
          <w:b/>
          <w:bCs/>
          <w:szCs w:val="24"/>
        </w:rPr>
        <w:t xml:space="preserve"> </w:t>
      </w:r>
      <w:r w:rsidR="00A213E2" w:rsidRPr="00A213E2">
        <w:rPr>
          <w:rFonts w:ascii="Times New Roman" w:hAnsi="Times New Roman" w:cs="Times New Roman"/>
          <w:szCs w:val="24"/>
        </w:rPr>
        <w:t>located at</w:t>
      </w:r>
      <w:r w:rsidR="00A213E2">
        <w:rPr>
          <w:rFonts w:ascii="Times New Roman" w:hAnsi="Times New Roman" w:cs="Times New Roman"/>
          <w:b/>
          <w:bCs/>
          <w:szCs w:val="24"/>
        </w:rPr>
        <w:t xml:space="preserve"> </w:t>
      </w:r>
      <w:r w:rsidR="00A213E2">
        <w:rPr>
          <w:rFonts w:ascii="Times New Roman" w:hAnsi="Times New Roman" w:cs="Times New Roman"/>
          <w:b/>
          <w:bCs/>
          <w:szCs w:val="24"/>
          <w:highlight w:val="yellow"/>
        </w:rPr>
        <w:fldChar w:fldCharType="begin"/>
      </w:r>
      <w:r w:rsidR="00A213E2">
        <w:rPr>
          <w:rFonts w:ascii="Times New Roman" w:hAnsi="Times New Roman" w:cs="Times New Roman"/>
          <w:b/>
          <w:bCs/>
          <w:szCs w:val="24"/>
          <w:highlight w:val="yellow"/>
        </w:rPr>
        <w:instrText xml:space="preserve"> DOCPROPERTY  "Project Address"  \* MERGEFORMAT </w:instrText>
      </w:r>
      <w:r w:rsidR="00A213E2">
        <w:rPr>
          <w:rFonts w:ascii="Times New Roman" w:hAnsi="Times New Roman" w:cs="Times New Roman"/>
          <w:b/>
          <w:bCs/>
          <w:szCs w:val="24"/>
          <w:highlight w:val="yellow"/>
        </w:rPr>
        <w:fldChar w:fldCharType="separate"/>
      </w:r>
      <w:r w:rsidR="00A213E2">
        <w:rPr>
          <w:rFonts w:ascii="Times New Roman" w:hAnsi="Times New Roman" w:cs="Times New Roman"/>
          <w:b/>
          <w:bCs/>
          <w:szCs w:val="24"/>
          <w:highlight w:val="yellow"/>
        </w:rPr>
        <w:t>[Project Address]</w:t>
      </w:r>
      <w:r w:rsidR="00A213E2">
        <w:rPr>
          <w:rFonts w:ascii="Times New Roman" w:hAnsi="Times New Roman" w:cs="Times New Roman"/>
          <w:b/>
          <w:bCs/>
          <w:szCs w:val="24"/>
          <w:highlight w:val="yellow"/>
        </w:rPr>
        <w:fldChar w:fldCharType="end"/>
      </w:r>
      <w:r w:rsidR="00A213E2">
        <w:rPr>
          <w:rFonts w:ascii="Times New Roman" w:hAnsi="Times New Roman" w:cs="Times New Roman"/>
          <w:b/>
          <w:bCs/>
          <w:szCs w:val="24"/>
        </w:rPr>
        <w:t xml:space="preserve">. </w:t>
      </w:r>
      <w:r w:rsidRPr="0088552F">
        <w:rPr>
          <w:rFonts w:ascii="Times New Roman" w:hAnsi="Times New Roman" w:cs="Times New Roman"/>
          <w:spacing w:val="-3"/>
          <w:szCs w:val="24"/>
        </w:rPr>
        <w:t>In response to your request for proposal, we have reviewed the project and have developed the following services associated with the project:</w:t>
      </w:r>
    </w:p>
    <w:p w14:paraId="66FD8DE3" w14:textId="77777777" w:rsidR="00513E15" w:rsidRPr="0088552F" w:rsidRDefault="00513E15" w:rsidP="00513E15">
      <w:pPr>
        <w:tabs>
          <w:tab w:val="left" w:pos="360"/>
          <w:tab w:val="right" w:pos="10980"/>
        </w:tabs>
        <w:ind w:right="18"/>
        <w:rPr>
          <w:rFonts w:ascii="Georgia" w:hAnsi="Georgia"/>
          <w:sz w:val="22"/>
          <w:szCs w:val="22"/>
        </w:rPr>
      </w:pPr>
    </w:p>
    <w:p w14:paraId="28392D42" w14:textId="0672C9AB" w:rsidR="00513E15" w:rsidRPr="0088552F" w:rsidRDefault="00513E15" w:rsidP="00513E15">
      <w:pPr>
        <w:tabs>
          <w:tab w:val="left" w:pos="360"/>
          <w:tab w:val="right" w:pos="10980"/>
        </w:tabs>
        <w:ind w:right="18"/>
        <w:rPr>
          <w:rFonts w:ascii="Georgia" w:hAnsi="Georgia"/>
          <w:b/>
          <w:bCs/>
          <w:sz w:val="22"/>
          <w:szCs w:val="22"/>
        </w:rPr>
      </w:pPr>
      <w:r w:rsidRPr="0088552F">
        <w:rPr>
          <w:rFonts w:ascii="Georgia" w:hAnsi="Georgia"/>
          <w:b/>
          <w:bCs/>
          <w:sz w:val="22"/>
          <w:szCs w:val="22"/>
        </w:rPr>
        <w:t xml:space="preserve">For a fee of </w:t>
      </w:r>
      <w:r w:rsidR="00A213E2" w:rsidRPr="00A213E2">
        <w:rPr>
          <w:rFonts w:ascii="Times New Roman" w:hAnsi="Times New Roman" w:cs="Times New Roman"/>
          <w:b/>
          <w:bCs/>
          <w:szCs w:val="24"/>
          <w:highlight w:val="yellow"/>
        </w:rPr>
        <w:fldChar w:fldCharType="begin"/>
      </w:r>
      <w:r w:rsidR="00A213E2" w:rsidRPr="00A213E2">
        <w:rPr>
          <w:rFonts w:ascii="Times New Roman" w:hAnsi="Times New Roman" w:cs="Times New Roman"/>
          <w:b/>
          <w:bCs/>
          <w:szCs w:val="24"/>
          <w:highlight w:val="yellow"/>
        </w:rPr>
        <w:instrText xml:space="preserve"> DOCPROPERTY  Fee  \* MERGEFORMAT </w:instrText>
      </w:r>
      <w:r w:rsidR="00A213E2" w:rsidRPr="00A213E2">
        <w:rPr>
          <w:rFonts w:ascii="Times New Roman" w:hAnsi="Times New Roman" w:cs="Times New Roman"/>
          <w:b/>
          <w:bCs/>
          <w:szCs w:val="24"/>
          <w:highlight w:val="yellow"/>
        </w:rPr>
        <w:fldChar w:fldCharType="separate"/>
      </w:r>
      <w:r w:rsidR="00A213E2" w:rsidRPr="00A213E2">
        <w:rPr>
          <w:rFonts w:ascii="Times New Roman" w:hAnsi="Times New Roman" w:cs="Times New Roman"/>
          <w:b/>
          <w:bCs/>
          <w:szCs w:val="24"/>
          <w:highlight w:val="yellow"/>
        </w:rPr>
        <w:t>$</w:t>
      </w:r>
      <w:proofErr w:type="gramStart"/>
      <w:r w:rsidR="00A213E2" w:rsidRPr="00A213E2">
        <w:rPr>
          <w:rFonts w:ascii="Times New Roman" w:hAnsi="Times New Roman" w:cs="Times New Roman"/>
          <w:b/>
          <w:bCs/>
          <w:szCs w:val="24"/>
          <w:highlight w:val="yellow"/>
        </w:rPr>
        <w:t>#,#</w:t>
      </w:r>
      <w:proofErr w:type="gramEnd"/>
      <w:r w:rsidR="00A213E2" w:rsidRPr="00A213E2">
        <w:rPr>
          <w:rFonts w:ascii="Times New Roman" w:hAnsi="Times New Roman" w:cs="Times New Roman"/>
          <w:b/>
          <w:bCs/>
          <w:szCs w:val="24"/>
          <w:highlight w:val="yellow"/>
        </w:rPr>
        <w:t>#</w:t>
      </w:r>
      <w:proofErr w:type="gramStart"/>
      <w:r w:rsidR="00A213E2" w:rsidRPr="00A213E2">
        <w:rPr>
          <w:rFonts w:ascii="Times New Roman" w:hAnsi="Times New Roman" w:cs="Times New Roman"/>
          <w:b/>
          <w:bCs/>
          <w:szCs w:val="24"/>
          <w:highlight w:val="yellow"/>
        </w:rPr>
        <w:t>#.#</w:t>
      </w:r>
      <w:proofErr w:type="gramEnd"/>
      <w:r w:rsidR="00A213E2" w:rsidRPr="00A213E2">
        <w:rPr>
          <w:rFonts w:ascii="Times New Roman" w:hAnsi="Times New Roman" w:cs="Times New Roman"/>
          <w:b/>
          <w:bCs/>
          <w:szCs w:val="24"/>
          <w:highlight w:val="yellow"/>
        </w:rPr>
        <w:t>#</w:t>
      </w:r>
      <w:r w:rsidR="00A213E2" w:rsidRPr="00A213E2">
        <w:rPr>
          <w:rFonts w:ascii="Times New Roman" w:hAnsi="Times New Roman" w:cs="Times New Roman"/>
          <w:b/>
          <w:bCs/>
          <w:szCs w:val="24"/>
          <w:highlight w:val="yellow"/>
        </w:rPr>
        <w:fldChar w:fldCharType="end"/>
      </w:r>
      <w:r w:rsidR="00C576D8" w:rsidRPr="0088552F">
        <w:rPr>
          <w:rFonts w:ascii="Times New Roman" w:hAnsi="Times New Roman" w:cs="Times New Roman"/>
          <w:b/>
          <w:bCs/>
          <w:szCs w:val="24"/>
        </w:rPr>
        <w:t xml:space="preserve"> </w:t>
      </w:r>
      <w:r w:rsidRPr="0088552F">
        <w:rPr>
          <w:rFonts w:ascii="Georgia" w:hAnsi="Georgia"/>
          <w:b/>
          <w:bCs/>
          <w:sz w:val="22"/>
          <w:szCs w:val="22"/>
        </w:rPr>
        <w:t>my firm will provide the following services:</w:t>
      </w:r>
    </w:p>
    <w:p w14:paraId="348A171E" w14:textId="77777777" w:rsidR="00513E15" w:rsidRPr="0088552F" w:rsidRDefault="00513E15" w:rsidP="00513E15">
      <w:pPr>
        <w:tabs>
          <w:tab w:val="left" w:pos="360"/>
          <w:tab w:val="right" w:pos="10980"/>
        </w:tabs>
        <w:ind w:right="18"/>
        <w:rPr>
          <w:rFonts w:ascii="Georgia" w:hAnsi="Georgia"/>
          <w:sz w:val="22"/>
          <w:szCs w:val="22"/>
        </w:rPr>
      </w:pPr>
    </w:p>
    <w:p w14:paraId="30A5A115" w14:textId="77777777" w:rsidR="00D355ED" w:rsidRPr="0088552F" w:rsidRDefault="00D355ED" w:rsidP="00D355ED">
      <w:pPr>
        <w:tabs>
          <w:tab w:val="left" w:pos="-720"/>
        </w:tabs>
        <w:rPr>
          <w:rFonts w:ascii="Georgia" w:hAnsi="Georgia" w:cs="Times New Roman"/>
          <w:b/>
          <w:spacing w:val="-3"/>
          <w:sz w:val="22"/>
          <w:szCs w:val="22"/>
        </w:rPr>
      </w:pPr>
      <w:r w:rsidRPr="0088552F">
        <w:rPr>
          <w:rFonts w:ascii="Georgia" w:hAnsi="Georgia" w:cs="Times New Roman"/>
          <w:b/>
          <w:spacing w:val="-3"/>
          <w:sz w:val="22"/>
          <w:szCs w:val="22"/>
        </w:rPr>
        <w:t xml:space="preserve">Boundary Surveying Services </w:t>
      </w:r>
    </w:p>
    <w:p w14:paraId="5D216B88" w14:textId="77777777" w:rsidR="00D355ED" w:rsidRDefault="00D355ED" w:rsidP="00D355ED">
      <w:pPr>
        <w:pStyle w:val="Style"/>
        <w:tabs>
          <w:tab w:val="left" w:pos="344"/>
        </w:tabs>
        <w:spacing w:line="235" w:lineRule="exact"/>
        <w:ind w:left="360" w:hanging="360"/>
        <w:jc w:val="both"/>
        <w:rPr>
          <w:rFonts w:ascii="Georgia" w:hAnsi="Georgia"/>
          <w:iCs/>
          <w:sz w:val="22"/>
          <w:szCs w:val="22"/>
        </w:rPr>
      </w:pPr>
      <w:r w:rsidRPr="0088552F">
        <w:rPr>
          <w:rFonts w:ascii="Georgia" w:hAnsi="Georgia"/>
          <w:spacing w:val="-3"/>
          <w:sz w:val="22"/>
          <w:szCs w:val="22"/>
        </w:rPr>
        <w:t xml:space="preserve">• </w:t>
      </w:r>
      <w:r w:rsidRPr="0088552F">
        <w:rPr>
          <w:rFonts w:ascii="Georgia" w:hAnsi="Georgia"/>
          <w:spacing w:val="-3"/>
          <w:sz w:val="22"/>
          <w:szCs w:val="22"/>
        </w:rPr>
        <w:tab/>
        <w:t xml:space="preserve">Retrace the boundary lines of the parent property for your development. </w:t>
      </w:r>
      <w:r w:rsidRPr="0088552F">
        <w:rPr>
          <w:rFonts w:ascii="Georgia" w:hAnsi="Georgia"/>
          <w:i/>
          <w:iCs/>
          <w:sz w:val="22"/>
          <w:szCs w:val="22"/>
        </w:rPr>
        <w:t xml:space="preserve">Note: This effort will constitute a boundary retracement as defined by I.A. </w:t>
      </w:r>
      <w:r w:rsidRPr="0088552F">
        <w:rPr>
          <w:rFonts w:ascii="Georgia" w:hAnsi="Georgia" w:cs="Arial"/>
          <w:w w:val="88"/>
          <w:sz w:val="22"/>
          <w:szCs w:val="22"/>
        </w:rPr>
        <w:t xml:space="preserve">C. </w:t>
      </w:r>
      <w:r w:rsidRPr="0088552F">
        <w:rPr>
          <w:rFonts w:ascii="Georgia" w:hAnsi="Georgia"/>
          <w:i/>
          <w:iCs/>
          <w:sz w:val="22"/>
          <w:szCs w:val="22"/>
        </w:rPr>
        <w:t>Title 865</w:t>
      </w:r>
      <w:r w:rsidRPr="0088552F">
        <w:rPr>
          <w:rFonts w:ascii="Georgia" w:hAnsi="Georgia"/>
          <w:iCs/>
          <w:sz w:val="22"/>
          <w:szCs w:val="22"/>
        </w:rPr>
        <w:t xml:space="preserve">. </w:t>
      </w:r>
    </w:p>
    <w:p w14:paraId="5D343AF1" w14:textId="77777777" w:rsidR="000A5969" w:rsidRPr="0088552F" w:rsidRDefault="000A5969" w:rsidP="00D355ED">
      <w:pPr>
        <w:pStyle w:val="Style"/>
        <w:tabs>
          <w:tab w:val="left" w:pos="344"/>
        </w:tabs>
        <w:spacing w:line="235" w:lineRule="exact"/>
        <w:ind w:left="360" w:hanging="360"/>
        <w:jc w:val="both"/>
        <w:rPr>
          <w:rFonts w:ascii="Georgia" w:hAnsi="Georgia"/>
          <w:iCs/>
          <w:sz w:val="22"/>
          <w:szCs w:val="22"/>
        </w:rPr>
      </w:pPr>
    </w:p>
    <w:p w14:paraId="096263CE" w14:textId="55310629" w:rsidR="00513E15" w:rsidRPr="0088552F" w:rsidRDefault="00513E15" w:rsidP="00513E15">
      <w:pPr>
        <w:tabs>
          <w:tab w:val="left" w:pos="-720"/>
        </w:tabs>
        <w:rPr>
          <w:rFonts w:ascii="Georgia" w:hAnsi="Georgia"/>
          <w:spacing w:val="-3"/>
          <w:sz w:val="22"/>
          <w:szCs w:val="22"/>
        </w:rPr>
      </w:pPr>
      <w:r w:rsidRPr="0088552F">
        <w:rPr>
          <w:rFonts w:ascii="Georgia" w:hAnsi="Georgia"/>
          <w:spacing w:val="-3"/>
          <w:sz w:val="22"/>
          <w:szCs w:val="22"/>
        </w:rPr>
        <w:t xml:space="preserve">The survey will be completed within </w:t>
      </w:r>
      <w:r w:rsidR="00A213E2">
        <w:rPr>
          <w:rFonts w:ascii="Georgia" w:hAnsi="Georgia"/>
          <w:spacing w:val="-3"/>
          <w:sz w:val="22"/>
          <w:szCs w:val="22"/>
          <w:highlight w:val="yellow"/>
        </w:rPr>
        <w:fldChar w:fldCharType="begin"/>
      </w:r>
      <w:r w:rsidR="00A213E2">
        <w:rPr>
          <w:rFonts w:ascii="Georgia" w:hAnsi="Georgia"/>
          <w:spacing w:val="-3"/>
          <w:sz w:val="22"/>
          <w:szCs w:val="22"/>
          <w:highlight w:val="yellow"/>
        </w:rPr>
        <w:instrText xml:space="preserve"> DOCPROPERTY  Timeline  \* MERGEFORMAT </w:instrText>
      </w:r>
      <w:r w:rsidR="00A213E2">
        <w:rPr>
          <w:rFonts w:ascii="Georgia" w:hAnsi="Georgia"/>
          <w:spacing w:val="-3"/>
          <w:sz w:val="22"/>
          <w:szCs w:val="22"/>
          <w:highlight w:val="yellow"/>
        </w:rPr>
        <w:fldChar w:fldCharType="separate"/>
      </w:r>
      <w:r w:rsidR="00A213E2">
        <w:rPr>
          <w:rFonts w:ascii="Georgia" w:hAnsi="Georgia"/>
          <w:spacing w:val="-3"/>
          <w:sz w:val="22"/>
          <w:szCs w:val="22"/>
          <w:highlight w:val="yellow"/>
        </w:rPr>
        <w:t>#-#</w:t>
      </w:r>
      <w:r w:rsidR="00A213E2">
        <w:rPr>
          <w:rFonts w:ascii="Georgia" w:hAnsi="Georgia"/>
          <w:spacing w:val="-3"/>
          <w:sz w:val="22"/>
          <w:szCs w:val="22"/>
          <w:highlight w:val="yellow"/>
        </w:rPr>
        <w:fldChar w:fldCharType="end"/>
      </w:r>
      <w:r w:rsidR="00A213E2">
        <w:rPr>
          <w:rFonts w:ascii="Georgia" w:hAnsi="Georgia"/>
          <w:spacing w:val="-3"/>
          <w:sz w:val="22"/>
          <w:szCs w:val="22"/>
        </w:rPr>
        <w:t xml:space="preserve"> </w:t>
      </w:r>
      <w:r w:rsidRPr="0088552F">
        <w:rPr>
          <w:rFonts w:ascii="Georgia" w:hAnsi="Georgia"/>
          <w:spacing w:val="-3"/>
          <w:sz w:val="22"/>
          <w:szCs w:val="22"/>
        </w:rPr>
        <w:t xml:space="preserve">weeks from your </w:t>
      </w:r>
      <w:r w:rsidR="00987137" w:rsidRPr="0088552F">
        <w:rPr>
          <w:rFonts w:ascii="Georgia" w:hAnsi="Georgia"/>
          <w:spacing w:val="-3"/>
          <w:sz w:val="22"/>
          <w:szCs w:val="22"/>
        </w:rPr>
        <w:t>notice to proceed</w:t>
      </w:r>
      <w:r w:rsidR="000A5969">
        <w:rPr>
          <w:rFonts w:ascii="Georgia" w:hAnsi="Georgia"/>
          <w:spacing w:val="-3"/>
          <w:sz w:val="22"/>
          <w:szCs w:val="22"/>
        </w:rPr>
        <w:t>, weather permitting.</w:t>
      </w:r>
    </w:p>
    <w:p w14:paraId="1E9B9C1F" w14:textId="77777777" w:rsidR="00513E15" w:rsidRPr="0088552F" w:rsidRDefault="00513E15" w:rsidP="00513E15">
      <w:pPr>
        <w:tabs>
          <w:tab w:val="left" w:pos="-720"/>
        </w:tabs>
        <w:rPr>
          <w:rFonts w:ascii="Georgia" w:hAnsi="Georgia"/>
          <w:spacing w:val="-3"/>
          <w:sz w:val="22"/>
          <w:szCs w:val="22"/>
        </w:rPr>
      </w:pPr>
    </w:p>
    <w:p w14:paraId="09EE87D1" w14:textId="4704B835" w:rsidR="00C576D8" w:rsidRPr="00C610CC" w:rsidRDefault="00513E15" w:rsidP="00C610CC">
      <w:pPr>
        <w:pStyle w:val="BodyText"/>
        <w:rPr>
          <w:rFonts w:ascii="Georgia" w:hAnsi="Georgia"/>
          <w:sz w:val="22"/>
          <w:szCs w:val="22"/>
        </w:rPr>
      </w:pPr>
      <w:r w:rsidRPr="0088552F">
        <w:rPr>
          <w:rFonts w:ascii="Georgia" w:hAnsi="Georgia"/>
          <w:sz w:val="22"/>
          <w:szCs w:val="22"/>
        </w:rPr>
        <w:t xml:space="preserve">Thank you for the opportunity to submit this proposal, and we look </w:t>
      </w:r>
      <w:r w:rsidR="00330641" w:rsidRPr="0088552F">
        <w:rPr>
          <w:rFonts w:ascii="Georgia" w:hAnsi="Georgia"/>
          <w:sz w:val="22"/>
          <w:szCs w:val="22"/>
        </w:rPr>
        <w:t>forward to working with you.  I</w:t>
      </w:r>
      <w:r w:rsidRPr="0088552F">
        <w:rPr>
          <w:rFonts w:ascii="Georgia" w:hAnsi="Georgia"/>
          <w:sz w:val="22"/>
          <w:szCs w:val="22"/>
        </w:rPr>
        <w:t xml:space="preserve">f you have any questions, please do not hesitate to contact me </w:t>
      </w:r>
      <w:proofErr w:type="gramStart"/>
      <w:r w:rsidRPr="0088552F">
        <w:rPr>
          <w:rFonts w:ascii="Georgia" w:hAnsi="Georgia"/>
          <w:sz w:val="22"/>
          <w:szCs w:val="22"/>
        </w:rPr>
        <w:t>at</w:t>
      </w:r>
      <w:proofErr w:type="gramEnd"/>
      <w:r w:rsidRPr="0088552F">
        <w:rPr>
          <w:rFonts w:ascii="Georgia" w:hAnsi="Georgia"/>
          <w:sz w:val="22"/>
          <w:szCs w:val="22"/>
        </w:rPr>
        <w:t xml:space="preserve"> 260-755-5993</w:t>
      </w:r>
      <w:r w:rsidR="00C610CC">
        <w:rPr>
          <w:rFonts w:ascii="Georgia" w:hAnsi="Georgia"/>
          <w:sz w:val="22"/>
          <w:szCs w:val="22"/>
        </w:rPr>
        <w:t>.</w:t>
      </w:r>
      <w:r w:rsidR="00C576D8">
        <w:rPr>
          <w:rFonts w:cs="Times New Roman"/>
          <w:szCs w:val="24"/>
        </w:rPr>
        <w:tab/>
      </w:r>
      <w:r w:rsidR="00C576D8">
        <w:rPr>
          <w:rFonts w:cs="Times New Roman"/>
          <w:szCs w:val="24"/>
        </w:rPr>
        <w:tab/>
      </w:r>
      <w:r w:rsidR="00C576D8">
        <w:rPr>
          <w:rFonts w:cs="Times New Roman"/>
          <w:szCs w:val="24"/>
        </w:rPr>
        <w:tab/>
      </w:r>
      <w:r w:rsidR="00C576D8">
        <w:rPr>
          <w:rFonts w:cs="Times New Roman"/>
          <w:szCs w:val="24"/>
        </w:rPr>
        <w:tab/>
      </w:r>
      <w:r w:rsidR="00C576D8">
        <w:rPr>
          <w:rFonts w:cs="Times New Roman"/>
          <w:szCs w:val="24"/>
        </w:rPr>
        <w:tab/>
      </w:r>
      <w:r w:rsidR="00C576D8">
        <w:rPr>
          <w:rFonts w:cs="Times New Roman"/>
          <w:szCs w:val="24"/>
        </w:rPr>
        <w:tab/>
      </w:r>
      <w:r w:rsidR="00C576D8">
        <w:rPr>
          <w:rFonts w:cs="Times New Roman"/>
          <w:szCs w:val="24"/>
        </w:rPr>
        <w:tab/>
      </w:r>
      <w:r w:rsidR="00C576D8">
        <w:rPr>
          <w:rFonts w:cs="Times New Roman"/>
          <w:szCs w:val="24"/>
        </w:rPr>
        <w:tab/>
      </w:r>
      <w:r w:rsidR="00C576D8">
        <w:rPr>
          <w:rFonts w:cs="Times New Roman"/>
          <w:szCs w:val="24"/>
        </w:rPr>
        <w:tab/>
      </w:r>
      <w:r w:rsidR="00C576D8">
        <w:rPr>
          <w:rFonts w:cs="Times New Roman"/>
          <w:szCs w:val="24"/>
        </w:rPr>
        <w:tab/>
      </w:r>
      <w:r w:rsidR="00C576D8">
        <w:rPr>
          <w:rFonts w:cs="Times New Roman"/>
          <w:szCs w:val="24"/>
        </w:rPr>
        <w:tab/>
        <w:t xml:space="preserve">                                                                       </w:t>
      </w:r>
      <w:r w:rsidR="00C576D8">
        <w:rPr>
          <w:rFonts w:cs="Times New Roman"/>
          <w:szCs w:val="24"/>
        </w:rPr>
        <w:tab/>
      </w:r>
      <w:r w:rsidR="00C576D8">
        <w:rPr>
          <w:rFonts w:cs="Times New Roman"/>
          <w:szCs w:val="24"/>
        </w:rPr>
        <w:tab/>
      </w:r>
      <w:r w:rsidR="00C576D8">
        <w:rPr>
          <w:rFonts w:cs="Times New Roman"/>
          <w:szCs w:val="24"/>
        </w:rPr>
        <w:tab/>
      </w:r>
      <w:r w:rsidR="00C576D8">
        <w:rPr>
          <w:rFonts w:cs="Times New Roman"/>
          <w:szCs w:val="24"/>
        </w:rPr>
        <w:tab/>
      </w:r>
      <w:r w:rsidR="00C576D8">
        <w:rPr>
          <w:rFonts w:cs="Times New Roman"/>
          <w:szCs w:val="24"/>
        </w:rPr>
        <w:tab/>
      </w:r>
      <w:r w:rsidR="00C576D8">
        <w:rPr>
          <w:rFonts w:cs="Times New Roman"/>
          <w:szCs w:val="24"/>
        </w:rPr>
        <w:tab/>
      </w:r>
    </w:p>
    <w:p w14:paraId="3D0E48A9" w14:textId="77777777" w:rsidR="00D933F1" w:rsidRDefault="00D933F1" w:rsidP="00D933F1">
      <w:pPr>
        <w:tabs>
          <w:tab w:val="left" w:pos="360"/>
          <w:tab w:val="right" w:pos="10980"/>
        </w:tabs>
        <w:ind w:right="18"/>
        <w:rPr>
          <w:rFonts w:ascii="Times New Roman" w:hAnsi="Times New Roman" w:cs="Times New Roman"/>
          <w:szCs w:val="24"/>
        </w:rPr>
      </w:pPr>
      <w:r w:rsidRPr="007009DE">
        <w:rPr>
          <w:rFonts w:ascii="Times New Roman" w:hAnsi="Times New Roman" w:cs="Times New Roman"/>
          <w:szCs w:val="24"/>
        </w:rPr>
        <w:t xml:space="preserve">Very truly </w:t>
      </w:r>
      <w:proofErr w:type="gramStart"/>
      <w:r w:rsidRPr="007009DE">
        <w:rPr>
          <w:rFonts w:ascii="Times New Roman" w:hAnsi="Times New Roman" w:cs="Times New Roman"/>
          <w:szCs w:val="24"/>
        </w:rPr>
        <w:t>your</w:t>
      </w:r>
      <w:r>
        <w:rPr>
          <w:rFonts w:ascii="Times New Roman" w:hAnsi="Times New Roman" w:cs="Times New Roman"/>
          <w:szCs w:val="24"/>
        </w:rPr>
        <w:t xml:space="preserve">s,   </w:t>
      </w:r>
      <w:proofErr w:type="gramEnd"/>
      <w:r>
        <w:rPr>
          <w:rFonts w:ascii="Times New Roman" w:hAnsi="Times New Roman" w:cs="Times New Roman"/>
          <w:szCs w:val="24"/>
        </w:rPr>
        <w:t xml:space="preserve">                                                       Accepted </w:t>
      </w:r>
      <w:proofErr w:type="gramStart"/>
      <w:r>
        <w:rPr>
          <w:rFonts w:ascii="Times New Roman" w:hAnsi="Times New Roman" w:cs="Times New Roman"/>
          <w:szCs w:val="24"/>
        </w:rPr>
        <w:t>by:_</w:t>
      </w:r>
      <w:proofErr w:type="gramEnd"/>
      <w:r>
        <w:rPr>
          <w:rFonts w:ascii="Times New Roman" w:hAnsi="Times New Roman" w:cs="Times New Roman"/>
          <w:szCs w:val="24"/>
        </w:rPr>
        <w:t>____________________</w:t>
      </w:r>
      <w:r>
        <w:rPr>
          <w:rFonts w:ascii="Times New Roman" w:hAnsi="Times New Roman" w:cs="Times New Roman"/>
          <w:szCs w:val="24"/>
        </w:rPr>
        <w:tab/>
      </w:r>
      <w:r>
        <w:rPr>
          <w:rFonts w:ascii="Times New Roman" w:hAnsi="Times New Roman" w:cs="Times New Roman"/>
          <w:szCs w:val="24"/>
        </w:rPr>
        <w:tab/>
      </w:r>
      <w:r>
        <w:rPr>
          <w:rFonts w:ascii="Times New Roman" w:hAnsi="Times New Roman" w:cs="Times New Roman"/>
          <w:szCs w:val="24"/>
        </w:rPr>
        <w:tab/>
      </w:r>
      <w:r>
        <w:rPr>
          <w:rFonts w:ascii="Times New Roman" w:hAnsi="Times New Roman" w:cs="Times New Roman"/>
          <w:szCs w:val="24"/>
        </w:rPr>
        <w:tab/>
      </w:r>
      <w:r>
        <w:rPr>
          <w:rFonts w:ascii="Times New Roman" w:hAnsi="Times New Roman" w:cs="Times New Roman"/>
          <w:szCs w:val="24"/>
        </w:rPr>
        <w:tab/>
      </w:r>
      <w:r>
        <w:rPr>
          <w:rFonts w:ascii="Times New Roman" w:hAnsi="Times New Roman" w:cs="Times New Roman"/>
          <w:szCs w:val="24"/>
        </w:rPr>
        <w:tab/>
      </w:r>
      <w:r>
        <w:rPr>
          <w:rFonts w:ascii="Times New Roman" w:hAnsi="Times New Roman" w:cs="Times New Roman"/>
          <w:szCs w:val="24"/>
        </w:rPr>
        <w:tab/>
      </w:r>
      <w:r>
        <w:rPr>
          <w:rFonts w:ascii="Times New Roman" w:hAnsi="Times New Roman" w:cs="Times New Roman"/>
          <w:szCs w:val="24"/>
        </w:rPr>
        <w:tab/>
      </w:r>
      <w:r>
        <w:rPr>
          <w:rFonts w:ascii="Times New Roman" w:hAnsi="Times New Roman" w:cs="Times New Roman"/>
          <w:szCs w:val="24"/>
        </w:rPr>
        <w:tab/>
      </w:r>
      <w:r>
        <w:rPr>
          <w:rFonts w:ascii="Times New Roman" w:hAnsi="Times New Roman" w:cs="Times New Roman"/>
          <w:szCs w:val="24"/>
        </w:rPr>
        <w:tab/>
      </w:r>
      <w:r>
        <w:rPr>
          <w:rFonts w:ascii="Times New Roman" w:hAnsi="Times New Roman" w:cs="Times New Roman"/>
          <w:szCs w:val="24"/>
        </w:rPr>
        <w:tab/>
      </w:r>
    </w:p>
    <w:p w14:paraId="68065C6D" w14:textId="77777777" w:rsidR="00D933F1" w:rsidRDefault="00D933F1" w:rsidP="00D933F1">
      <w:pPr>
        <w:tabs>
          <w:tab w:val="left" w:pos="360"/>
          <w:tab w:val="right" w:pos="10980"/>
        </w:tabs>
        <w:ind w:right="18"/>
        <w:rPr>
          <w:rFonts w:ascii="Times New Roman" w:hAnsi="Times New Roman" w:cs="Times New Roman"/>
          <w:szCs w:val="24"/>
        </w:rPr>
      </w:pPr>
    </w:p>
    <w:p w14:paraId="5714A40D" w14:textId="77777777" w:rsidR="00D933F1" w:rsidRDefault="00D933F1" w:rsidP="00D933F1">
      <w:pPr>
        <w:tabs>
          <w:tab w:val="left" w:pos="360"/>
          <w:tab w:val="right" w:pos="10980"/>
        </w:tabs>
        <w:ind w:right="18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ab/>
        <w:t xml:space="preserve">                                                                                Printed </w:t>
      </w:r>
      <w:proofErr w:type="gramStart"/>
      <w:r>
        <w:rPr>
          <w:rFonts w:ascii="Times New Roman" w:hAnsi="Times New Roman" w:cs="Times New Roman"/>
          <w:szCs w:val="24"/>
        </w:rPr>
        <w:t>Name:_</w:t>
      </w:r>
      <w:proofErr w:type="gramEnd"/>
      <w:r>
        <w:rPr>
          <w:rFonts w:ascii="Times New Roman" w:hAnsi="Times New Roman" w:cs="Times New Roman"/>
          <w:szCs w:val="24"/>
        </w:rPr>
        <w:t>___________________</w:t>
      </w:r>
      <w:r>
        <w:rPr>
          <w:rFonts w:ascii="Times New Roman" w:hAnsi="Times New Roman" w:cs="Times New Roman"/>
          <w:szCs w:val="24"/>
        </w:rPr>
        <w:tab/>
      </w:r>
      <w:r>
        <w:rPr>
          <w:rFonts w:ascii="Times New Roman" w:hAnsi="Times New Roman" w:cs="Times New Roman"/>
          <w:szCs w:val="24"/>
        </w:rPr>
        <w:tab/>
      </w:r>
      <w:r>
        <w:rPr>
          <w:rFonts w:ascii="Times New Roman" w:hAnsi="Times New Roman" w:cs="Times New Roman"/>
          <w:szCs w:val="24"/>
        </w:rPr>
        <w:tab/>
      </w:r>
      <w:r>
        <w:rPr>
          <w:rFonts w:ascii="Times New Roman" w:hAnsi="Times New Roman" w:cs="Times New Roman"/>
          <w:szCs w:val="24"/>
        </w:rPr>
        <w:tab/>
      </w:r>
      <w:r>
        <w:rPr>
          <w:rFonts w:ascii="Times New Roman" w:hAnsi="Times New Roman" w:cs="Times New Roman"/>
          <w:szCs w:val="24"/>
        </w:rPr>
        <w:tab/>
      </w:r>
      <w:r>
        <w:rPr>
          <w:rFonts w:ascii="Times New Roman" w:hAnsi="Times New Roman" w:cs="Times New Roman"/>
          <w:szCs w:val="24"/>
        </w:rPr>
        <w:tab/>
      </w:r>
      <w:r>
        <w:rPr>
          <w:rFonts w:ascii="Times New Roman" w:hAnsi="Times New Roman" w:cs="Times New Roman"/>
          <w:szCs w:val="24"/>
        </w:rPr>
        <w:tab/>
      </w:r>
      <w:r>
        <w:rPr>
          <w:rFonts w:ascii="Times New Roman" w:hAnsi="Times New Roman" w:cs="Times New Roman"/>
          <w:szCs w:val="24"/>
        </w:rPr>
        <w:tab/>
      </w:r>
      <w:r>
        <w:rPr>
          <w:rFonts w:ascii="Times New Roman" w:hAnsi="Times New Roman" w:cs="Times New Roman"/>
          <w:szCs w:val="24"/>
        </w:rPr>
        <w:tab/>
      </w:r>
      <w:r>
        <w:rPr>
          <w:rFonts w:ascii="Times New Roman" w:hAnsi="Times New Roman" w:cs="Times New Roman"/>
          <w:szCs w:val="24"/>
        </w:rPr>
        <w:tab/>
      </w:r>
      <w:r>
        <w:rPr>
          <w:rFonts w:ascii="Times New Roman" w:hAnsi="Times New Roman" w:cs="Times New Roman"/>
          <w:szCs w:val="24"/>
        </w:rPr>
        <w:tab/>
      </w:r>
      <w:r>
        <w:rPr>
          <w:rFonts w:ascii="Times New Roman" w:hAnsi="Times New Roman" w:cs="Times New Roman"/>
          <w:szCs w:val="24"/>
        </w:rPr>
        <w:tab/>
      </w:r>
      <w:r>
        <w:rPr>
          <w:rFonts w:ascii="Times New Roman" w:hAnsi="Times New Roman" w:cs="Times New Roman"/>
          <w:szCs w:val="24"/>
        </w:rPr>
        <w:tab/>
      </w:r>
      <w:r>
        <w:rPr>
          <w:rFonts w:ascii="Times New Roman" w:hAnsi="Times New Roman" w:cs="Times New Roman"/>
          <w:szCs w:val="24"/>
        </w:rPr>
        <w:tab/>
      </w:r>
      <w:r>
        <w:rPr>
          <w:rFonts w:ascii="Times New Roman" w:hAnsi="Times New Roman" w:cs="Times New Roman"/>
          <w:szCs w:val="24"/>
        </w:rPr>
        <w:tab/>
      </w:r>
      <w:r>
        <w:rPr>
          <w:rFonts w:ascii="Times New Roman" w:hAnsi="Times New Roman" w:cs="Times New Roman"/>
          <w:szCs w:val="24"/>
        </w:rPr>
        <w:tab/>
      </w:r>
      <w:r>
        <w:rPr>
          <w:rFonts w:ascii="Times New Roman" w:hAnsi="Times New Roman" w:cs="Times New Roman"/>
          <w:szCs w:val="24"/>
        </w:rPr>
        <w:tab/>
        <w:t>P</w:t>
      </w:r>
    </w:p>
    <w:p w14:paraId="4DE67A7D" w14:textId="77777777" w:rsidR="00D933F1" w:rsidRDefault="00D933F1" w:rsidP="00D933F1">
      <w:pPr>
        <w:tabs>
          <w:tab w:val="left" w:pos="360"/>
          <w:tab w:val="left" w:pos="5265"/>
        </w:tabs>
        <w:ind w:right="18"/>
        <w:rPr>
          <w:rFonts w:ascii="Times New Roman" w:hAnsi="Times New Roman" w:cs="Times New Roman"/>
          <w:szCs w:val="24"/>
        </w:rPr>
      </w:pPr>
    </w:p>
    <w:p w14:paraId="1DF5D93D" w14:textId="77777777" w:rsidR="00D933F1" w:rsidRDefault="00D933F1" w:rsidP="00D933F1">
      <w:pPr>
        <w:tabs>
          <w:tab w:val="left" w:pos="360"/>
          <w:tab w:val="left" w:pos="5265"/>
        </w:tabs>
        <w:ind w:right="18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Parker H. Zurbuch, PS                                                 </w:t>
      </w:r>
      <w:proofErr w:type="gramStart"/>
      <w:r>
        <w:rPr>
          <w:rFonts w:ascii="Times New Roman" w:hAnsi="Times New Roman" w:cs="Times New Roman"/>
          <w:szCs w:val="24"/>
        </w:rPr>
        <w:t>Title:_</w:t>
      </w:r>
      <w:proofErr w:type="gramEnd"/>
      <w:r>
        <w:rPr>
          <w:rFonts w:ascii="Times New Roman" w:hAnsi="Times New Roman" w:cs="Times New Roman"/>
          <w:szCs w:val="24"/>
        </w:rPr>
        <w:t xml:space="preserve">__________________________                                                                       </w:t>
      </w:r>
    </w:p>
    <w:p w14:paraId="7B9BCC1A" w14:textId="77777777" w:rsidR="00D933F1" w:rsidRDefault="00D933F1" w:rsidP="00D933F1">
      <w:p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Surveyor Manager</w:t>
      </w:r>
    </w:p>
    <w:p w14:paraId="22F20492" w14:textId="77777777" w:rsidR="00D933F1" w:rsidRPr="00C70207" w:rsidRDefault="00D933F1" w:rsidP="00D933F1">
      <w:p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APEX Consulting and Surveying, Inc.                         Date: __________________________                 </w:t>
      </w:r>
    </w:p>
    <w:p w14:paraId="3C264C92" w14:textId="39E67AA4" w:rsidR="002C036D" w:rsidRPr="00987137" w:rsidRDefault="002C036D" w:rsidP="00C576D8">
      <w:pPr>
        <w:tabs>
          <w:tab w:val="left" w:pos="360"/>
          <w:tab w:val="right" w:pos="10980"/>
        </w:tabs>
        <w:ind w:right="18"/>
        <w:rPr>
          <w:rFonts w:ascii="Georgia" w:eastAsia="Times New Roman" w:hAnsi="Georgia" w:cs="Times New Roman"/>
          <w:sz w:val="22"/>
          <w:szCs w:val="22"/>
        </w:rPr>
      </w:pPr>
    </w:p>
    <w:sectPr w:rsidR="002C036D" w:rsidRPr="00987137" w:rsidSect="0062071C">
      <w:headerReference w:type="even" r:id="rId7"/>
      <w:headerReference w:type="default" r:id="rId8"/>
      <w:footerReference w:type="default" r:id="rId9"/>
      <w:headerReference w:type="first" r:id="rId10"/>
      <w:pgSz w:w="12240" w:h="15840"/>
      <w:pgMar w:top="1440" w:right="180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69BF33" w14:textId="77777777" w:rsidR="001D6B9D" w:rsidRDefault="001D6B9D">
      <w:r>
        <w:separator/>
      </w:r>
    </w:p>
  </w:endnote>
  <w:endnote w:type="continuationSeparator" w:id="0">
    <w:p w14:paraId="587F1088" w14:textId="77777777" w:rsidR="001D6B9D" w:rsidRDefault="001D6B9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tima">
    <w:altName w:val="Arial"/>
    <w:charset w:val="00"/>
    <w:family w:val="swiss"/>
    <w:pitch w:val="variable"/>
  </w:font>
  <w:font w:name="Copperplate Gothic Bold">
    <w:panose1 w:val="020E0705020206020404"/>
    <w:charset w:val="00"/>
    <w:family w:val="swiss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pperplate Gothic Light">
    <w:panose1 w:val="020E0507020206020404"/>
    <w:charset w:val="00"/>
    <w:family w:val="swiss"/>
    <w:pitch w:val="variable"/>
    <w:sig w:usb0="00000003" w:usb1="00000000" w:usb2="00000000" w:usb3="00000000" w:csb0="0000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574202" w14:textId="77777777" w:rsidR="002B77F7" w:rsidRDefault="00F67F31">
    <w:pPr>
      <w:pStyle w:val="Footer"/>
      <w:jc w:val="center"/>
    </w:pPr>
    <w:r>
      <w:rPr>
        <w:rStyle w:val="PageNumber"/>
      </w:rPr>
      <w:fldChar w:fldCharType="begin"/>
    </w:r>
    <w:r w:rsidR="002B77F7"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B85377">
      <w:rPr>
        <w:rStyle w:val="PageNumber"/>
        <w:noProof/>
      </w:rPr>
      <w:t>1</w:t>
    </w:r>
    <w:r>
      <w:rPr>
        <w:rStyle w:val="PageNumber"/>
      </w:rPr>
      <w:fldChar w:fldCharType="end"/>
    </w:r>
    <w:r w:rsidR="002B77F7">
      <w:rPr>
        <w:rStyle w:val="PageNumber"/>
      </w:rPr>
      <w:t xml:space="preserve"> of </w:t>
    </w:r>
    <w:r>
      <w:rPr>
        <w:rStyle w:val="PageNumber"/>
      </w:rPr>
      <w:fldChar w:fldCharType="begin"/>
    </w:r>
    <w:r w:rsidR="002B77F7">
      <w:rPr>
        <w:rStyle w:val="PageNumber"/>
      </w:rPr>
      <w:instrText xml:space="preserve"> NUMPAGES \*Arabic </w:instrText>
    </w:r>
    <w:r>
      <w:rPr>
        <w:rStyle w:val="PageNumber"/>
      </w:rPr>
      <w:fldChar w:fldCharType="separate"/>
    </w:r>
    <w:r w:rsidR="00B85377">
      <w:rPr>
        <w:rStyle w:val="PageNumber"/>
        <w:noProof/>
      </w:rPr>
      <w:t>1</w:t>
    </w:r>
    <w:r>
      <w:rPr>
        <w:rStyle w:val="PageNumber"/>
      </w:rPr>
      <w:fldChar w:fldCharType="end"/>
    </w:r>
  </w:p>
  <w:p w14:paraId="348C163F" w14:textId="394FD689" w:rsidR="002B77F7" w:rsidRDefault="00F67F31">
    <w:pPr>
      <w:pStyle w:val="Footer"/>
      <w:jc w:val="center"/>
    </w:pPr>
    <w:r>
      <w:rPr>
        <w:rStyle w:val="PageNumber"/>
      </w:rPr>
      <w:fldChar w:fldCharType="begin"/>
    </w:r>
    <w:r w:rsidR="002B77F7">
      <w:rPr>
        <w:rStyle w:val="PageNumber"/>
      </w:rPr>
      <w:instrText xml:space="preserve"> DATE \@"M\/D\/YYYY" </w:instrText>
    </w:r>
    <w:r>
      <w:rPr>
        <w:rStyle w:val="PageNumber"/>
      </w:rPr>
      <w:fldChar w:fldCharType="separate"/>
    </w:r>
    <w:r w:rsidR="00E23BCB">
      <w:rPr>
        <w:rStyle w:val="PageNumber"/>
        <w:noProof/>
      </w:rPr>
      <w:t>2/24/2026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658ABD" w14:textId="77777777" w:rsidR="001D6B9D" w:rsidRDefault="001D6B9D">
      <w:r>
        <w:separator/>
      </w:r>
    </w:p>
  </w:footnote>
  <w:footnote w:type="continuationSeparator" w:id="0">
    <w:p w14:paraId="372D2DB6" w14:textId="77777777" w:rsidR="001D6B9D" w:rsidRDefault="001D6B9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B53137" w14:textId="77777777" w:rsidR="002B77F7" w:rsidRDefault="001D6B9D">
    <w:pPr>
      <w:pStyle w:val="Header"/>
    </w:pPr>
    <w:r>
      <w:rPr>
        <w:noProof/>
        <w:lang w:eastAsia="en-US"/>
      </w:rPr>
      <w:pict w14:anchorId="446CB4D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76140079" o:spid="_x0000_s1026" type="#_x0000_t75" style="position:absolute;margin-left:0;margin-top:0;width:449.75pt;height:228.45pt;z-index:-251657216;mso-position-horizontal:center;mso-position-horizontal-relative:margin;mso-position-vertical:center;mso-position-vertical-relative:margin" o:allowincell="f">
          <v:imagedata r:id="rId1" o:title="Apex-Consulting-Surveying-LogoOrgBlend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CC7DE" w14:textId="77777777" w:rsidR="002B77F7" w:rsidRDefault="001D6B9D">
    <w:pPr>
      <w:pStyle w:val="Header"/>
    </w:pPr>
    <w:r>
      <w:rPr>
        <w:noProof/>
        <w:lang w:eastAsia="en-US"/>
      </w:rPr>
      <w:pict w14:anchorId="1961B0D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76140080" o:spid="_x0000_s1027" type="#_x0000_t75" style="position:absolute;margin-left:0;margin-top:0;width:449.75pt;height:228.45pt;z-index:-251656192;mso-position-horizontal:center;mso-position-horizontal-relative:margin;mso-position-vertical:center;mso-position-vertical-relative:margin" o:allowincell="f">
          <v:imagedata r:id="rId1" o:title="Apex-Consulting-Surveying-LogoOrgBlend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AFF950" w14:textId="77777777" w:rsidR="002B77F7" w:rsidRDefault="001D6B9D">
    <w:pPr>
      <w:pStyle w:val="Header"/>
    </w:pPr>
    <w:r>
      <w:rPr>
        <w:noProof/>
        <w:lang w:eastAsia="en-US"/>
      </w:rPr>
      <w:pict w14:anchorId="53C8CAD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76140078" o:spid="_x0000_s1025" type="#_x0000_t75" style="position:absolute;margin-left:0;margin-top:0;width:449.75pt;height:228.45pt;z-index:-251658240;mso-position-horizontal:center;mso-position-horizontal-relative:margin;mso-position-vertical:center;mso-position-vertical-relative:margin" o:allowincell="f">
          <v:imagedata r:id="rId1" o:title="Apex-Consulting-Surveying-LogoOrgBlend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pStyle w:val="Heading1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pStyle w:val="Heading2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pStyle w:val="Heading3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" w15:restartNumberingAfterBreak="0">
    <w:nsid w:val="00000002"/>
    <w:multiLevelType w:val="singleLevel"/>
    <w:tmpl w:val="00000002"/>
    <w:name w:val="WW8Num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" w15:restartNumberingAfterBreak="0">
    <w:nsid w:val="00000003"/>
    <w:multiLevelType w:val="multilevel"/>
    <w:tmpl w:val="00000003"/>
    <w:name w:val="WW8Num3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upperLetter"/>
      <w:lvlText w:val="%2)"/>
      <w:lvlJc w:val="left"/>
      <w:pPr>
        <w:tabs>
          <w:tab w:val="num" w:pos="1440"/>
        </w:tabs>
        <w:ind w:left="1440" w:hanging="360"/>
      </w:pPr>
    </w:lvl>
    <w:lvl w:ilvl="2">
      <w:start w:val="1"/>
      <w:numFmt w:val="upperLetter"/>
      <w:lvlText w:val="%3.)"/>
      <w:lvlJc w:val="left"/>
      <w:pPr>
        <w:tabs>
          <w:tab w:val="num" w:pos="2340"/>
        </w:tabs>
        <w:ind w:left="234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lef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lef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00000004"/>
    <w:multiLevelType w:val="singleLevel"/>
    <w:tmpl w:val="00000004"/>
    <w:name w:val="WW8Num4"/>
    <w:lvl w:ilvl="0">
      <w:start w:val="1"/>
      <w:numFmt w:val="bullet"/>
      <w:lvlText w:val=""/>
      <w:lvlJc w:val="left"/>
      <w:pPr>
        <w:tabs>
          <w:tab w:val="num" w:pos="648"/>
        </w:tabs>
        <w:ind w:left="648" w:hanging="475"/>
      </w:pPr>
      <w:rPr>
        <w:rFonts w:ascii="Wingdings" w:hAnsi="Wingdings"/>
      </w:rPr>
    </w:lvl>
  </w:abstractNum>
  <w:abstractNum w:abstractNumId="4" w15:restartNumberingAfterBreak="0">
    <w:nsid w:val="00000005"/>
    <w:multiLevelType w:val="singleLevel"/>
    <w:tmpl w:val="00000005"/>
    <w:name w:val="WW8Num5"/>
    <w:lvl w:ilvl="0">
      <w:start w:val="1"/>
      <w:numFmt w:val="upperLetter"/>
      <w:lvlText w:val="%1)"/>
      <w:lvlJc w:val="left"/>
      <w:pPr>
        <w:tabs>
          <w:tab w:val="num" w:pos="540"/>
        </w:tabs>
        <w:ind w:left="540" w:hanging="360"/>
      </w:pPr>
    </w:lvl>
  </w:abstractNum>
  <w:abstractNum w:abstractNumId="5" w15:restartNumberingAfterBreak="0">
    <w:nsid w:val="00000006"/>
    <w:multiLevelType w:val="singleLevel"/>
    <w:tmpl w:val="00000006"/>
    <w:name w:val="WW8Num6"/>
    <w:lvl w:ilvl="0"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/>
        <w:color w:val="000000"/>
      </w:rPr>
    </w:lvl>
  </w:abstractNum>
  <w:abstractNum w:abstractNumId="6" w15:restartNumberingAfterBreak="0">
    <w:nsid w:val="00000007"/>
    <w:multiLevelType w:val="singleLevel"/>
    <w:tmpl w:val="00000007"/>
    <w:name w:val="WW8Num7"/>
    <w:lvl w:ilvl="0"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/>
      </w:rPr>
    </w:lvl>
  </w:abstractNum>
  <w:abstractNum w:abstractNumId="7" w15:restartNumberingAfterBreak="0">
    <w:nsid w:val="00000008"/>
    <w:multiLevelType w:val="multilevel"/>
    <w:tmpl w:val="00000008"/>
    <w:name w:val="WW8Num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8" w15:restartNumberingAfterBreak="0">
    <w:nsid w:val="00000009"/>
    <w:multiLevelType w:val="multilevel"/>
    <w:tmpl w:val="00000009"/>
    <w:name w:val="WW8Num9"/>
    <w:lvl w:ilvl="0">
      <w:start w:val="100"/>
      <w:numFmt w:val="upperRoman"/>
      <w:lvlText w:val="%1)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num w:numId="1" w16cid:durableId="1128279566">
    <w:abstractNumId w:val="0"/>
  </w:num>
  <w:num w:numId="2" w16cid:durableId="2054957258">
    <w:abstractNumId w:val="1"/>
  </w:num>
  <w:num w:numId="3" w16cid:durableId="348221910">
    <w:abstractNumId w:val="2"/>
  </w:num>
  <w:num w:numId="4" w16cid:durableId="2054188067">
    <w:abstractNumId w:val="3"/>
  </w:num>
  <w:num w:numId="5" w16cid:durableId="712466277">
    <w:abstractNumId w:val="4"/>
  </w:num>
  <w:num w:numId="6" w16cid:durableId="277762494">
    <w:abstractNumId w:val="5"/>
  </w:num>
  <w:num w:numId="7" w16cid:durableId="554857865">
    <w:abstractNumId w:val="6"/>
  </w:num>
  <w:num w:numId="8" w16cid:durableId="948896862">
    <w:abstractNumId w:val="7"/>
  </w:num>
  <w:num w:numId="9" w16cid:durableId="27776525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36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hdrShapeDefaults>
    <o:shapedefaults v:ext="edit" spidmax="2050" fill="f" fillcolor="white" stroke="f">
      <v:fill color="white" on="f"/>
      <v:stroke on="f"/>
    </o:shapedefaults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809A5"/>
    <w:rsid w:val="000123CA"/>
    <w:rsid w:val="000412E6"/>
    <w:rsid w:val="0005386D"/>
    <w:rsid w:val="000607F4"/>
    <w:rsid w:val="00065562"/>
    <w:rsid w:val="000749BE"/>
    <w:rsid w:val="00076C8D"/>
    <w:rsid w:val="000804EC"/>
    <w:rsid w:val="00081C95"/>
    <w:rsid w:val="000839A7"/>
    <w:rsid w:val="000A5969"/>
    <w:rsid w:val="000B0B17"/>
    <w:rsid w:val="000C3775"/>
    <w:rsid w:val="000D3EEA"/>
    <w:rsid w:val="000E4EDD"/>
    <w:rsid w:val="000F7B33"/>
    <w:rsid w:val="00106592"/>
    <w:rsid w:val="00127A82"/>
    <w:rsid w:val="00133D1C"/>
    <w:rsid w:val="001502EB"/>
    <w:rsid w:val="00171170"/>
    <w:rsid w:val="00173D1E"/>
    <w:rsid w:val="00184A58"/>
    <w:rsid w:val="001860A3"/>
    <w:rsid w:val="001A1303"/>
    <w:rsid w:val="001A6DEB"/>
    <w:rsid w:val="001C34D6"/>
    <w:rsid w:val="001D4250"/>
    <w:rsid w:val="001D6B9D"/>
    <w:rsid w:val="001E4FCC"/>
    <w:rsid w:val="001E5876"/>
    <w:rsid w:val="00204B38"/>
    <w:rsid w:val="00211AE7"/>
    <w:rsid w:val="0024311A"/>
    <w:rsid w:val="00246976"/>
    <w:rsid w:val="00251047"/>
    <w:rsid w:val="00251D62"/>
    <w:rsid w:val="00255D17"/>
    <w:rsid w:val="0026008C"/>
    <w:rsid w:val="00264DF1"/>
    <w:rsid w:val="002700FF"/>
    <w:rsid w:val="0028071A"/>
    <w:rsid w:val="00292049"/>
    <w:rsid w:val="00293BA8"/>
    <w:rsid w:val="002B77F7"/>
    <w:rsid w:val="002C036D"/>
    <w:rsid w:val="002D29BA"/>
    <w:rsid w:val="002D36F2"/>
    <w:rsid w:val="002D6749"/>
    <w:rsid w:val="002E1C9F"/>
    <w:rsid w:val="00315BBF"/>
    <w:rsid w:val="00323D41"/>
    <w:rsid w:val="00325546"/>
    <w:rsid w:val="00330641"/>
    <w:rsid w:val="0033571D"/>
    <w:rsid w:val="003464E3"/>
    <w:rsid w:val="0035341B"/>
    <w:rsid w:val="00372396"/>
    <w:rsid w:val="003D2796"/>
    <w:rsid w:val="003F638D"/>
    <w:rsid w:val="00425AA5"/>
    <w:rsid w:val="00436D11"/>
    <w:rsid w:val="00487139"/>
    <w:rsid w:val="00492AF9"/>
    <w:rsid w:val="004B7DFD"/>
    <w:rsid w:val="004C69DC"/>
    <w:rsid w:val="004E0170"/>
    <w:rsid w:val="004E15EF"/>
    <w:rsid w:val="005115E4"/>
    <w:rsid w:val="00513E15"/>
    <w:rsid w:val="0051772D"/>
    <w:rsid w:val="00553917"/>
    <w:rsid w:val="00557A6C"/>
    <w:rsid w:val="00581165"/>
    <w:rsid w:val="005812EA"/>
    <w:rsid w:val="005A03CA"/>
    <w:rsid w:val="005B78C7"/>
    <w:rsid w:val="005C1455"/>
    <w:rsid w:val="005C4A83"/>
    <w:rsid w:val="005D0829"/>
    <w:rsid w:val="005F3363"/>
    <w:rsid w:val="00600DF9"/>
    <w:rsid w:val="00603635"/>
    <w:rsid w:val="00613800"/>
    <w:rsid w:val="0062071C"/>
    <w:rsid w:val="00625C00"/>
    <w:rsid w:val="00653CC5"/>
    <w:rsid w:val="00655D87"/>
    <w:rsid w:val="0067391B"/>
    <w:rsid w:val="006A5E93"/>
    <w:rsid w:val="006B4EFC"/>
    <w:rsid w:val="006B55E3"/>
    <w:rsid w:val="006C7F1A"/>
    <w:rsid w:val="006D682B"/>
    <w:rsid w:val="006D6F65"/>
    <w:rsid w:val="006F1342"/>
    <w:rsid w:val="00721ED6"/>
    <w:rsid w:val="00725CE5"/>
    <w:rsid w:val="007437A0"/>
    <w:rsid w:val="007544E9"/>
    <w:rsid w:val="007722AF"/>
    <w:rsid w:val="007819B9"/>
    <w:rsid w:val="007860AE"/>
    <w:rsid w:val="00791C24"/>
    <w:rsid w:val="007C37DF"/>
    <w:rsid w:val="00801784"/>
    <w:rsid w:val="008240F5"/>
    <w:rsid w:val="00844ECC"/>
    <w:rsid w:val="0088552F"/>
    <w:rsid w:val="00896940"/>
    <w:rsid w:val="00896BAA"/>
    <w:rsid w:val="008A401D"/>
    <w:rsid w:val="008B5DA6"/>
    <w:rsid w:val="008C307A"/>
    <w:rsid w:val="008C56CA"/>
    <w:rsid w:val="008C58B9"/>
    <w:rsid w:val="008E331A"/>
    <w:rsid w:val="008E33C9"/>
    <w:rsid w:val="008E7C5C"/>
    <w:rsid w:val="008F2645"/>
    <w:rsid w:val="009018B7"/>
    <w:rsid w:val="00907545"/>
    <w:rsid w:val="009351D2"/>
    <w:rsid w:val="00951295"/>
    <w:rsid w:val="009579A1"/>
    <w:rsid w:val="00962786"/>
    <w:rsid w:val="00974CC1"/>
    <w:rsid w:val="0098016E"/>
    <w:rsid w:val="00987137"/>
    <w:rsid w:val="009A7889"/>
    <w:rsid w:val="009A7C6E"/>
    <w:rsid w:val="009B47D0"/>
    <w:rsid w:val="00A0158B"/>
    <w:rsid w:val="00A131DD"/>
    <w:rsid w:val="00A1757D"/>
    <w:rsid w:val="00A213E2"/>
    <w:rsid w:val="00A26EE4"/>
    <w:rsid w:val="00A27231"/>
    <w:rsid w:val="00A33C83"/>
    <w:rsid w:val="00A771D0"/>
    <w:rsid w:val="00A8010A"/>
    <w:rsid w:val="00A909EC"/>
    <w:rsid w:val="00A94F84"/>
    <w:rsid w:val="00A97D7E"/>
    <w:rsid w:val="00AA097B"/>
    <w:rsid w:val="00AC0724"/>
    <w:rsid w:val="00AC64C1"/>
    <w:rsid w:val="00AD3903"/>
    <w:rsid w:val="00AD6263"/>
    <w:rsid w:val="00AE2529"/>
    <w:rsid w:val="00B44B6A"/>
    <w:rsid w:val="00B50EE3"/>
    <w:rsid w:val="00B80B85"/>
    <w:rsid w:val="00B85377"/>
    <w:rsid w:val="00BB1F92"/>
    <w:rsid w:val="00BB6338"/>
    <w:rsid w:val="00C06D99"/>
    <w:rsid w:val="00C07952"/>
    <w:rsid w:val="00C138F5"/>
    <w:rsid w:val="00C1547D"/>
    <w:rsid w:val="00C3114D"/>
    <w:rsid w:val="00C43B54"/>
    <w:rsid w:val="00C474DC"/>
    <w:rsid w:val="00C576D8"/>
    <w:rsid w:val="00C610CC"/>
    <w:rsid w:val="00C67BCC"/>
    <w:rsid w:val="00CB2CC4"/>
    <w:rsid w:val="00CB7CBA"/>
    <w:rsid w:val="00CC03F3"/>
    <w:rsid w:val="00CC789F"/>
    <w:rsid w:val="00CE782B"/>
    <w:rsid w:val="00CF5C8E"/>
    <w:rsid w:val="00D00D14"/>
    <w:rsid w:val="00D04588"/>
    <w:rsid w:val="00D06D88"/>
    <w:rsid w:val="00D12E76"/>
    <w:rsid w:val="00D27053"/>
    <w:rsid w:val="00D33DCD"/>
    <w:rsid w:val="00D355ED"/>
    <w:rsid w:val="00D54B8C"/>
    <w:rsid w:val="00D74A30"/>
    <w:rsid w:val="00D93101"/>
    <w:rsid w:val="00D933F1"/>
    <w:rsid w:val="00DA0C89"/>
    <w:rsid w:val="00DA46C7"/>
    <w:rsid w:val="00DB10E7"/>
    <w:rsid w:val="00DC12B8"/>
    <w:rsid w:val="00DE65AE"/>
    <w:rsid w:val="00E03367"/>
    <w:rsid w:val="00E23BCB"/>
    <w:rsid w:val="00E3227C"/>
    <w:rsid w:val="00E54851"/>
    <w:rsid w:val="00E661CA"/>
    <w:rsid w:val="00E75549"/>
    <w:rsid w:val="00E809A5"/>
    <w:rsid w:val="00E85C0D"/>
    <w:rsid w:val="00E91ABD"/>
    <w:rsid w:val="00E9783A"/>
    <w:rsid w:val="00ED1E9F"/>
    <w:rsid w:val="00EE5BFA"/>
    <w:rsid w:val="00EF7C14"/>
    <w:rsid w:val="00F40DC2"/>
    <w:rsid w:val="00F57D00"/>
    <w:rsid w:val="00F61820"/>
    <w:rsid w:val="00F66ED1"/>
    <w:rsid w:val="00F67F31"/>
    <w:rsid w:val="00F7365E"/>
    <w:rsid w:val="00F9274E"/>
    <w:rsid w:val="00F95C0C"/>
    <w:rsid w:val="00FA6829"/>
    <w:rsid w:val="00FB2667"/>
    <w:rsid w:val="00FC2558"/>
    <w:rsid w:val="00FC78D3"/>
    <w:rsid w:val="00FD34FC"/>
    <w:rsid w:val="00FE5386"/>
    <w:rsid w:val="00FE56A8"/>
    <w:rsid w:val="00FE5B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="f" fillcolor="white" stroke="f">
      <v:fill color="white" on="f"/>
      <v:stroke on="f"/>
    </o:shapedefaults>
    <o:shapelayout v:ext="edit">
      <o:idmap v:ext="edit" data="2"/>
    </o:shapelayout>
  </w:shapeDefaults>
  <w:doNotEmbedSmartTags/>
  <w:decimalSymbol w:val="."/>
  <w:listSeparator w:val=","/>
  <w14:docId w14:val="6A6853D9"/>
  <w15:docId w15:val="{D8B634F7-C8B2-4C6B-8022-DAD1A7F35A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2071C"/>
    <w:pPr>
      <w:widowControl w:val="0"/>
      <w:suppressAutoHyphens/>
    </w:pPr>
    <w:rPr>
      <w:rFonts w:ascii="Times" w:eastAsia="Times" w:hAnsi="Times" w:cs="Times"/>
      <w:sz w:val="24"/>
      <w:lang w:eastAsia="ar-SA"/>
    </w:rPr>
  </w:style>
  <w:style w:type="paragraph" w:styleId="Heading1">
    <w:name w:val="heading 1"/>
    <w:basedOn w:val="Normal"/>
    <w:next w:val="Normal"/>
    <w:qFormat/>
    <w:rsid w:val="0062071C"/>
    <w:pPr>
      <w:keepNext/>
      <w:numPr>
        <w:numId w:val="1"/>
      </w:numPr>
      <w:tabs>
        <w:tab w:val="right" w:pos="10980"/>
      </w:tabs>
      <w:ind w:left="0" w:right="18" w:firstLine="0"/>
      <w:jc w:val="both"/>
      <w:outlineLvl w:val="0"/>
    </w:pPr>
    <w:rPr>
      <w:rFonts w:ascii="Optima" w:hAnsi="Optima"/>
      <w:sz w:val="28"/>
    </w:rPr>
  </w:style>
  <w:style w:type="paragraph" w:styleId="Heading2">
    <w:name w:val="heading 2"/>
    <w:basedOn w:val="Normal"/>
    <w:next w:val="Normal"/>
    <w:qFormat/>
    <w:rsid w:val="0062071C"/>
    <w:pPr>
      <w:keepNext/>
      <w:numPr>
        <w:ilvl w:val="1"/>
        <w:numId w:val="1"/>
      </w:numPr>
      <w:outlineLvl w:val="1"/>
    </w:pPr>
    <w:rPr>
      <w:rFonts w:ascii="Copperplate Gothic Bold" w:hAnsi="Copperplate Gothic Bold"/>
      <w:sz w:val="40"/>
    </w:rPr>
  </w:style>
  <w:style w:type="paragraph" w:styleId="Heading3">
    <w:name w:val="heading 3"/>
    <w:basedOn w:val="Normal"/>
    <w:next w:val="Normal"/>
    <w:qFormat/>
    <w:rsid w:val="0062071C"/>
    <w:pPr>
      <w:keepNext/>
      <w:numPr>
        <w:ilvl w:val="2"/>
        <w:numId w:val="1"/>
      </w:numPr>
      <w:spacing w:line="240" w:lineRule="atLeast"/>
      <w:outlineLvl w:val="2"/>
    </w:pPr>
    <w:rPr>
      <w:rFonts w:ascii="Times New Roman" w:eastAsia="Times New Roman" w:hAnsi="Times New Roman"/>
      <w:b/>
      <w:bCs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W8Num4z0">
    <w:name w:val="WW8Num4z0"/>
    <w:rsid w:val="0062071C"/>
    <w:rPr>
      <w:rFonts w:ascii="Wingdings" w:hAnsi="Wingdings"/>
    </w:rPr>
  </w:style>
  <w:style w:type="character" w:customStyle="1" w:styleId="WW8Num6z0">
    <w:name w:val="WW8Num6z0"/>
    <w:rsid w:val="0062071C"/>
    <w:rPr>
      <w:rFonts w:ascii="Symbol" w:hAnsi="Symbol"/>
      <w:color w:val="000000"/>
    </w:rPr>
  </w:style>
  <w:style w:type="character" w:customStyle="1" w:styleId="WW8Num7z0">
    <w:name w:val="WW8Num7z0"/>
    <w:rsid w:val="0062071C"/>
    <w:rPr>
      <w:rFonts w:ascii="Wingdings" w:hAnsi="Wingdings"/>
    </w:rPr>
  </w:style>
  <w:style w:type="character" w:customStyle="1" w:styleId="Absatz-Standardschriftart">
    <w:name w:val="Absatz-Standardschriftart"/>
    <w:rsid w:val="0062071C"/>
  </w:style>
  <w:style w:type="character" w:customStyle="1" w:styleId="WW8Num2z0">
    <w:name w:val="WW8Num2z0"/>
    <w:rsid w:val="0062071C"/>
    <w:rPr>
      <w:rFonts w:ascii="Wingdings" w:hAnsi="Wingdings"/>
    </w:rPr>
  </w:style>
  <w:style w:type="character" w:customStyle="1" w:styleId="WW8Num2z1">
    <w:name w:val="WW8Num2z1"/>
    <w:rsid w:val="0062071C"/>
    <w:rPr>
      <w:rFonts w:ascii="Courier New" w:hAnsi="Courier New"/>
    </w:rPr>
  </w:style>
  <w:style w:type="character" w:customStyle="1" w:styleId="WW8Num2z3">
    <w:name w:val="WW8Num2z3"/>
    <w:rsid w:val="0062071C"/>
    <w:rPr>
      <w:rFonts w:ascii="Symbol" w:hAnsi="Symbol"/>
    </w:rPr>
  </w:style>
  <w:style w:type="character" w:customStyle="1" w:styleId="WW8Num3z0">
    <w:name w:val="WW8Num3z0"/>
    <w:rsid w:val="0062071C"/>
    <w:rPr>
      <w:rFonts w:ascii="Wingdings" w:hAnsi="Wingdings"/>
    </w:rPr>
  </w:style>
  <w:style w:type="character" w:customStyle="1" w:styleId="WW8Num3z1">
    <w:name w:val="WW8Num3z1"/>
    <w:rsid w:val="0062071C"/>
    <w:rPr>
      <w:rFonts w:ascii="Courier New" w:hAnsi="Courier New"/>
    </w:rPr>
  </w:style>
  <w:style w:type="character" w:customStyle="1" w:styleId="WW8Num3z3">
    <w:name w:val="WW8Num3z3"/>
    <w:rsid w:val="0062071C"/>
    <w:rPr>
      <w:rFonts w:ascii="Symbol" w:hAnsi="Symbol"/>
    </w:rPr>
  </w:style>
  <w:style w:type="character" w:customStyle="1" w:styleId="WW8Num4z1">
    <w:name w:val="WW8Num4z1"/>
    <w:rsid w:val="0062071C"/>
    <w:rPr>
      <w:rFonts w:ascii="Courier New" w:hAnsi="Courier New"/>
    </w:rPr>
  </w:style>
  <w:style w:type="character" w:customStyle="1" w:styleId="WW8Num4z3">
    <w:name w:val="WW8Num4z3"/>
    <w:rsid w:val="0062071C"/>
    <w:rPr>
      <w:rFonts w:ascii="Symbol" w:hAnsi="Symbol"/>
    </w:rPr>
  </w:style>
  <w:style w:type="character" w:customStyle="1" w:styleId="WW8Num5z0">
    <w:name w:val="WW8Num5z0"/>
    <w:rsid w:val="0062071C"/>
    <w:rPr>
      <w:rFonts w:ascii="Wingdings" w:hAnsi="Wingdings"/>
    </w:rPr>
  </w:style>
  <w:style w:type="character" w:customStyle="1" w:styleId="WW8Num5z1">
    <w:name w:val="WW8Num5z1"/>
    <w:rsid w:val="0062071C"/>
    <w:rPr>
      <w:rFonts w:ascii="Courier New" w:hAnsi="Courier New"/>
    </w:rPr>
  </w:style>
  <w:style w:type="character" w:customStyle="1" w:styleId="WW8Num5z3">
    <w:name w:val="WW8Num5z3"/>
    <w:rsid w:val="0062071C"/>
    <w:rPr>
      <w:rFonts w:ascii="Symbol" w:hAnsi="Symbol"/>
    </w:rPr>
  </w:style>
  <w:style w:type="character" w:customStyle="1" w:styleId="WW8Num7z1">
    <w:name w:val="WW8Num7z1"/>
    <w:rsid w:val="0062071C"/>
    <w:rPr>
      <w:rFonts w:ascii="Courier New" w:hAnsi="Courier New"/>
    </w:rPr>
  </w:style>
  <w:style w:type="character" w:customStyle="1" w:styleId="WW8Num7z3">
    <w:name w:val="WW8Num7z3"/>
    <w:rsid w:val="0062071C"/>
    <w:rPr>
      <w:rFonts w:ascii="Symbol" w:hAnsi="Symbol"/>
    </w:rPr>
  </w:style>
  <w:style w:type="character" w:customStyle="1" w:styleId="WW8Num8z0">
    <w:name w:val="WW8Num8z0"/>
    <w:rsid w:val="0062071C"/>
    <w:rPr>
      <w:rFonts w:ascii="Wingdings" w:hAnsi="Wingdings"/>
    </w:rPr>
  </w:style>
  <w:style w:type="character" w:customStyle="1" w:styleId="WW8Num8z1">
    <w:name w:val="WW8Num8z1"/>
    <w:rsid w:val="0062071C"/>
    <w:rPr>
      <w:rFonts w:ascii="Courier New" w:hAnsi="Courier New"/>
    </w:rPr>
  </w:style>
  <w:style w:type="character" w:customStyle="1" w:styleId="WW8Num8z3">
    <w:name w:val="WW8Num8z3"/>
    <w:rsid w:val="0062071C"/>
    <w:rPr>
      <w:rFonts w:ascii="Symbol" w:hAnsi="Symbol"/>
    </w:rPr>
  </w:style>
  <w:style w:type="character" w:customStyle="1" w:styleId="WW8Num10z0">
    <w:name w:val="WW8Num10z0"/>
    <w:rsid w:val="0062071C"/>
    <w:rPr>
      <w:rFonts w:ascii="Wingdings" w:hAnsi="Wingdings"/>
    </w:rPr>
  </w:style>
  <w:style w:type="character" w:customStyle="1" w:styleId="WW8Num10z1">
    <w:name w:val="WW8Num10z1"/>
    <w:rsid w:val="0062071C"/>
    <w:rPr>
      <w:rFonts w:ascii="Courier New" w:hAnsi="Courier New"/>
    </w:rPr>
  </w:style>
  <w:style w:type="character" w:customStyle="1" w:styleId="WW8Num10z3">
    <w:name w:val="WW8Num10z3"/>
    <w:rsid w:val="0062071C"/>
    <w:rPr>
      <w:rFonts w:ascii="Symbol" w:hAnsi="Symbol"/>
    </w:rPr>
  </w:style>
  <w:style w:type="character" w:customStyle="1" w:styleId="WW8Num12z0">
    <w:name w:val="WW8Num12z0"/>
    <w:rsid w:val="0062071C"/>
    <w:rPr>
      <w:rFonts w:ascii="Wingdings" w:hAnsi="Wingdings"/>
    </w:rPr>
  </w:style>
  <w:style w:type="character" w:customStyle="1" w:styleId="WW8Num12z1">
    <w:name w:val="WW8Num12z1"/>
    <w:rsid w:val="0062071C"/>
    <w:rPr>
      <w:rFonts w:ascii="Courier New" w:hAnsi="Courier New"/>
    </w:rPr>
  </w:style>
  <w:style w:type="character" w:customStyle="1" w:styleId="WW8Num12z3">
    <w:name w:val="WW8Num12z3"/>
    <w:rsid w:val="0062071C"/>
    <w:rPr>
      <w:rFonts w:ascii="Symbol" w:hAnsi="Symbol"/>
    </w:rPr>
  </w:style>
  <w:style w:type="character" w:customStyle="1" w:styleId="WW8Num13z0">
    <w:name w:val="WW8Num13z0"/>
    <w:rsid w:val="0062071C"/>
    <w:rPr>
      <w:rFonts w:ascii="Wingdings" w:hAnsi="Wingdings"/>
    </w:rPr>
  </w:style>
  <w:style w:type="character" w:customStyle="1" w:styleId="WW8Num13z1">
    <w:name w:val="WW8Num13z1"/>
    <w:rsid w:val="0062071C"/>
    <w:rPr>
      <w:rFonts w:ascii="Courier New" w:hAnsi="Courier New"/>
    </w:rPr>
  </w:style>
  <w:style w:type="character" w:customStyle="1" w:styleId="WW8Num13z3">
    <w:name w:val="WW8Num13z3"/>
    <w:rsid w:val="0062071C"/>
    <w:rPr>
      <w:rFonts w:ascii="Symbol" w:hAnsi="Symbol"/>
    </w:rPr>
  </w:style>
  <w:style w:type="character" w:customStyle="1" w:styleId="WW8NumSt10z0">
    <w:name w:val="WW8NumSt10z0"/>
    <w:rsid w:val="0062071C"/>
    <w:rPr>
      <w:rFonts w:ascii="Symbol" w:hAnsi="Symbol"/>
      <w:color w:val="000000"/>
    </w:rPr>
  </w:style>
  <w:style w:type="character" w:customStyle="1" w:styleId="WW8NumSt13z0">
    <w:name w:val="WW8NumSt13z0"/>
    <w:rsid w:val="0062071C"/>
    <w:rPr>
      <w:rFonts w:ascii="Symbol" w:hAnsi="Symbol"/>
    </w:rPr>
  </w:style>
  <w:style w:type="character" w:customStyle="1" w:styleId="WW8NumSt13z1">
    <w:name w:val="WW8NumSt13z1"/>
    <w:rsid w:val="0062071C"/>
    <w:rPr>
      <w:rFonts w:ascii="Courier New" w:hAnsi="Courier New"/>
    </w:rPr>
  </w:style>
  <w:style w:type="character" w:customStyle="1" w:styleId="WW8NumSt13z2">
    <w:name w:val="WW8NumSt13z2"/>
    <w:rsid w:val="0062071C"/>
    <w:rPr>
      <w:rFonts w:ascii="Wingdings" w:hAnsi="Wingdings"/>
    </w:rPr>
  </w:style>
  <w:style w:type="character" w:styleId="Hyperlink">
    <w:name w:val="Hyperlink"/>
    <w:basedOn w:val="DefaultParagraphFont"/>
    <w:rsid w:val="0062071C"/>
    <w:rPr>
      <w:color w:val="0000FF"/>
      <w:u w:val="single"/>
    </w:rPr>
  </w:style>
  <w:style w:type="character" w:styleId="FollowedHyperlink">
    <w:name w:val="FollowedHyperlink"/>
    <w:basedOn w:val="DefaultParagraphFont"/>
    <w:rsid w:val="0062071C"/>
    <w:rPr>
      <w:color w:val="800080"/>
      <w:u w:val="single"/>
    </w:rPr>
  </w:style>
  <w:style w:type="character" w:styleId="PageNumber">
    <w:name w:val="page number"/>
    <w:basedOn w:val="DefaultParagraphFont"/>
    <w:rsid w:val="0062071C"/>
  </w:style>
  <w:style w:type="character" w:customStyle="1" w:styleId="NumberingSymbols">
    <w:name w:val="Numbering Symbols"/>
    <w:rsid w:val="0062071C"/>
  </w:style>
  <w:style w:type="paragraph" w:customStyle="1" w:styleId="Heading">
    <w:name w:val="Heading"/>
    <w:basedOn w:val="Normal"/>
    <w:next w:val="BodyText"/>
    <w:rsid w:val="0062071C"/>
    <w:pPr>
      <w:keepNext/>
      <w:spacing w:before="240" w:after="120"/>
    </w:pPr>
    <w:rPr>
      <w:rFonts w:ascii="Arial" w:eastAsia="Lucida Sans Unicode" w:hAnsi="Arial" w:cs="Tahoma"/>
      <w:sz w:val="28"/>
      <w:szCs w:val="28"/>
    </w:rPr>
  </w:style>
  <w:style w:type="paragraph" w:styleId="BodyText">
    <w:name w:val="Body Text"/>
    <w:basedOn w:val="Normal"/>
    <w:link w:val="BodyTextChar"/>
    <w:rsid w:val="0062071C"/>
    <w:rPr>
      <w:rFonts w:ascii="Times New Roman" w:eastAsia="Times New Roman" w:hAnsi="Times New Roman"/>
      <w:sz w:val="20"/>
    </w:rPr>
  </w:style>
  <w:style w:type="paragraph" w:styleId="List">
    <w:name w:val="List"/>
    <w:basedOn w:val="BodyText"/>
    <w:rsid w:val="0062071C"/>
    <w:rPr>
      <w:rFonts w:cs="Tahoma"/>
    </w:rPr>
  </w:style>
  <w:style w:type="paragraph" w:styleId="Caption">
    <w:name w:val="caption"/>
    <w:basedOn w:val="Normal"/>
    <w:qFormat/>
    <w:rsid w:val="0062071C"/>
    <w:pPr>
      <w:suppressLineNumbers/>
      <w:spacing w:before="120" w:after="120"/>
    </w:pPr>
    <w:rPr>
      <w:rFonts w:cs="Tahoma"/>
      <w:i/>
      <w:iCs/>
      <w:szCs w:val="24"/>
    </w:rPr>
  </w:style>
  <w:style w:type="paragraph" w:customStyle="1" w:styleId="Index">
    <w:name w:val="Index"/>
    <w:basedOn w:val="Normal"/>
    <w:rsid w:val="0062071C"/>
    <w:pPr>
      <w:suppressLineNumbers/>
    </w:pPr>
    <w:rPr>
      <w:rFonts w:cs="Tahoma"/>
    </w:rPr>
  </w:style>
  <w:style w:type="paragraph" w:styleId="Title">
    <w:name w:val="Title"/>
    <w:basedOn w:val="Normal"/>
    <w:next w:val="Subtitle"/>
    <w:qFormat/>
    <w:rsid w:val="0062071C"/>
    <w:pPr>
      <w:jc w:val="center"/>
    </w:pPr>
    <w:rPr>
      <w:rFonts w:ascii="Optima" w:hAnsi="Optima"/>
      <w:sz w:val="40"/>
    </w:rPr>
  </w:style>
  <w:style w:type="paragraph" w:styleId="Subtitle">
    <w:name w:val="Subtitle"/>
    <w:basedOn w:val="Normal"/>
    <w:next w:val="BodyText"/>
    <w:link w:val="SubtitleChar"/>
    <w:qFormat/>
    <w:rsid w:val="0062071C"/>
    <w:pPr>
      <w:jc w:val="center"/>
    </w:pPr>
    <w:rPr>
      <w:rFonts w:ascii="Optima" w:hAnsi="Optima"/>
      <w:sz w:val="28"/>
    </w:rPr>
  </w:style>
  <w:style w:type="paragraph" w:styleId="BalloonText">
    <w:name w:val="Balloon Text"/>
    <w:basedOn w:val="Normal"/>
    <w:rsid w:val="0062071C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rsid w:val="0062071C"/>
    <w:pPr>
      <w:spacing w:before="280" w:after="280"/>
    </w:pPr>
    <w:rPr>
      <w:rFonts w:ascii="Times New Roman" w:eastAsia="Times New Roman" w:hAnsi="Times New Roman"/>
      <w:szCs w:val="24"/>
    </w:rPr>
  </w:style>
  <w:style w:type="paragraph" w:customStyle="1" w:styleId="signaturecompany">
    <w:name w:val="signaturecompany"/>
    <w:basedOn w:val="Normal"/>
    <w:rsid w:val="0062071C"/>
    <w:pPr>
      <w:keepNext/>
      <w:spacing w:line="240" w:lineRule="atLeast"/>
    </w:pPr>
    <w:rPr>
      <w:rFonts w:ascii="Times New Roman" w:eastAsia="Times New Roman" w:hAnsi="Times New Roman"/>
      <w:szCs w:val="24"/>
    </w:rPr>
  </w:style>
  <w:style w:type="paragraph" w:customStyle="1" w:styleId="signaturejobtitle">
    <w:name w:val="signaturejobtitle"/>
    <w:basedOn w:val="Normal"/>
    <w:rsid w:val="0062071C"/>
    <w:pPr>
      <w:keepNext/>
      <w:spacing w:line="240" w:lineRule="atLeast"/>
    </w:pPr>
    <w:rPr>
      <w:rFonts w:ascii="Times New Roman" w:eastAsia="Times New Roman" w:hAnsi="Times New Roman"/>
      <w:szCs w:val="24"/>
    </w:rPr>
  </w:style>
  <w:style w:type="paragraph" w:styleId="Header">
    <w:name w:val="header"/>
    <w:basedOn w:val="Normal"/>
    <w:rsid w:val="0062071C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62071C"/>
    <w:pPr>
      <w:tabs>
        <w:tab w:val="center" w:pos="4320"/>
        <w:tab w:val="right" w:pos="8640"/>
      </w:tabs>
    </w:pPr>
  </w:style>
  <w:style w:type="paragraph" w:styleId="PlainText">
    <w:name w:val="Plain Text"/>
    <w:basedOn w:val="Normal"/>
    <w:link w:val="PlainTextChar"/>
    <w:rsid w:val="00C1547D"/>
    <w:pPr>
      <w:widowControl/>
      <w:suppressAutoHyphens w:val="0"/>
    </w:pPr>
    <w:rPr>
      <w:rFonts w:ascii="Courier New" w:eastAsia="Times New Roman" w:hAnsi="Courier New" w:cs="Times New Roman"/>
      <w:sz w:val="20"/>
      <w:lang w:eastAsia="en-US"/>
    </w:rPr>
  </w:style>
  <w:style w:type="character" w:customStyle="1" w:styleId="PlainTextChar">
    <w:name w:val="Plain Text Char"/>
    <w:basedOn w:val="DefaultParagraphFont"/>
    <w:link w:val="PlainText"/>
    <w:rsid w:val="00C1547D"/>
    <w:rPr>
      <w:rFonts w:ascii="Courier New" w:hAnsi="Courier New"/>
    </w:rPr>
  </w:style>
  <w:style w:type="paragraph" w:styleId="NoSpacing">
    <w:name w:val="No Spacing"/>
    <w:uiPriority w:val="1"/>
    <w:qFormat/>
    <w:rsid w:val="0026008C"/>
    <w:pPr>
      <w:widowControl w:val="0"/>
      <w:suppressAutoHyphens/>
    </w:pPr>
    <w:rPr>
      <w:rFonts w:ascii="Times" w:eastAsia="Times" w:hAnsi="Times" w:cs="Times"/>
      <w:sz w:val="24"/>
      <w:lang w:eastAsia="ar-SA"/>
    </w:rPr>
  </w:style>
  <w:style w:type="paragraph" w:customStyle="1" w:styleId="Style">
    <w:name w:val="Style"/>
    <w:rsid w:val="00F61820"/>
    <w:pPr>
      <w:widowControl w:val="0"/>
      <w:autoSpaceDE w:val="0"/>
      <w:autoSpaceDN w:val="0"/>
      <w:adjustRightInd w:val="0"/>
    </w:pPr>
    <w:rPr>
      <w:rFonts w:eastAsiaTheme="minorEastAsia"/>
      <w:sz w:val="24"/>
      <w:szCs w:val="24"/>
    </w:rPr>
  </w:style>
  <w:style w:type="character" w:customStyle="1" w:styleId="BodyTextChar">
    <w:name w:val="Body Text Char"/>
    <w:basedOn w:val="DefaultParagraphFont"/>
    <w:link w:val="BodyText"/>
    <w:rsid w:val="00513E15"/>
    <w:rPr>
      <w:rFonts w:cs="Times"/>
      <w:lang w:eastAsia="ar-SA"/>
    </w:rPr>
  </w:style>
  <w:style w:type="character" w:customStyle="1" w:styleId="SubtitleChar">
    <w:name w:val="Subtitle Char"/>
    <w:basedOn w:val="DefaultParagraphFont"/>
    <w:link w:val="Subtitle"/>
    <w:rsid w:val="00B85377"/>
    <w:rPr>
      <w:rFonts w:ascii="Optima" w:eastAsia="Times" w:hAnsi="Optima" w:cs="Times"/>
      <w:sz w:val="28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896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52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790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59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330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158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054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828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1</Pages>
  <Words>368</Words>
  <Characters>2212</Characters>
  <Application>Microsoft Office Word</Application>
  <DocSecurity>0</DocSecurity>
  <Lines>81</Lines>
  <Paragraphs>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APEX Consulting &amp; Surveying</vt:lpstr>
    </vt:vector>
  </TitlesOfParts>
  <Company/>
  <LinksUpToDate>false</LinksUpToDate>
  <CharactersWithSpaces>2534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APEX Consulting &amp; Surveying</dc:title>
  <dc:creator>nana@apexsurveying.net</dc:creator>
  <cp:lastModifiedBy>Parker Zurbuch</cp:lastModifiedBy>
  <cp:revision>21</cp:revision>
  <cp:lastPrinted>2025-07-10T13:18:00Z</cp:lastPrinted>
  <dcterms:created xsi:type="dcterms:W3CDTF">2016-03-10T13:38:00Z</dcterms:created>
  <dcterms:modified xsi:type="dcterms:W3CDTF">2026-02-24T14:33:00Z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First Name">
    <vt:lpwstr>[First Name]</vt:lpwstr>
  </property>
  <property fmtid="{D5CDD505-2E9C-101B-9397-08002B2CF9AE}" pid="3" name="Last Name">
    <vt:lpwstr>[Last Name]</vt:lpwstr>
  </property>
  <property fmtid="{D5CDD505-2E9C-101B-9397-08002B2CF9AE}" pid="4" name="Company Name">
    <vt:lpwstr>[Company Name]</vt:lpwstr>
  </property>
  <property fmtid="{D5CDD505-2E9C-101B-9397-08002B2CF9AE}" pid="5" name="Address">
    <vt:lpwstr>[Address]</vt:lpwstr>
  </property>
  <property fmtid="{D5CDD505-2E9C-101B-9397-08002B2CF9AE}" pid="6" name="City">
    <vt:lpwstr>[City]</vt:lpwstr>
  </property>
  <property fmtid="{D5CDD505-2E9C-101B-9397-08002B2CF9AE}" pid="7" name="State">
    <vt:lpwstr>[State]</vt:lpwstr>
  </property>
  <property fmtid="{D5CDD505-2E9C-101B-9397-08002B2CF9AE}" pid="8" name="ZIP Code">
    <vt:lpwstr>[ZIP Code]</vt:lpwstr>
  </property>
  <property fmtid="{D5CDD505-2E9C-101B-9397-08002B2CF9AE}" pid="9" name="Mr./Mrs./Ms.">
    <vt:lpwstr>[Mr./Mrs./Ms.]</vt:lpwstr>
  </property>
  <property fmtid="{D5CDD505-2E9C-101B-9397-08002B2CF9AE}" pid="10" name="Project Name">
    <vt:lpwstr>[Project Name]</vt:lpwstr>
  </property>
  <property fmtid="{D5CDD505-2E9C-101B-9397-08002B2CF9AE}" pid="11" name="Project Address">
    <vt:lpwstr>[Project Address]</vt:lpwstr>
  </property>
  <property fmtid="{D5CDD505-2E9C-101B-9397-08002B2CF9AE}" pid="12" name="Fee">
    <vt:lpwstr>$#,###.##</vt:lpwstr>
  </property>
  <property fmtid="{D5CDD505-2E9C-101B-9397-08002B2CF9AE}" pid="13" name="Timeline">
    <vt:lpwstr>#-#</vt:lpwstr>
  </property>
</Properties>
</file>