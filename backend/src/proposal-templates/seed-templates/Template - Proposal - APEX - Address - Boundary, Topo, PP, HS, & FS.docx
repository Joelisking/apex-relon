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C97D6" w14:textId="7D5CA091" w:rsidR="008F2645" w:rsidRDefault="008F2645" w:rsidP="0088552F">
      <w:pPr>
        <w:pStyle w:val="Title"/>
        <w:tabs>
          <w:tab w:val="left" w:pos="360"/>
        </w:tabs>
        <w:jc w:val="both"/>
        <w:rPr>
          <w:rFonts w:ascii="Wingdings" w:hAnsi="Wingdings"/>
          <w:sz w:val="36"/>
        </w:rPr>
      </w:pPr>
      <w:r>
        <w:rPr>
          <w:rFonts w:ascii="Wingdings" w:hAnsi="Wingdings"/>
          <w:sz w:val="36"/>
        </w:rPr>
        <w:t></w:t>
      </w:r>
      <w:r>
        <w:rPr>
          <w:rFonts w:ascii="Wingdings" w:hAnsi="Wingdings"/>
          <w:sz w:val="22"/>
        </w:rPr>
        <w:t></w:t>
      </w:r>
      <w:r>
        <w:rPr>
          <w:rFonts w:ascii="Wingdings" w:hAnsi="Wingdings"/>
          <w:sz w:val="22"/>
        </w:rPr>
        <w:t></w:t>
      </w:r>
      <w:r w:rsidR="00E809A5">
        <w:rPr>
          <w:rFonts w:ascii="Copperplate Gothic Light" w:hAnsi="Copperplate Gothic Light"/>
        </w:rPr>
        <w:t>apex Consulting &amp; Surveying</w:t>
      </w:r>
      <w:r w:rsidR="00553917">
        <w:rPr>
          <w:rFonts w:ascii="Copperplate Gothic Light" w:hAnsi="Copperplate Gothic Light"/>
        </w:rPr>
        <w:t>, inc.</w:t>
      </w:r>
      <w:r>
        <w:rPr>
          <w:rFonts w:ascii="Wingdings" w:hAnsi="Wingdings"/>
          <w:sz w:val="22"/>
        </w:rPr>
        <w:t></w:t>
      </w:r>
      <w:r>
        <w:rPr>
          <w:rFonts w:ascii="Wingdings" w:hAnsi="Wingdings"/>
          <w:sz w:val="22"/>
        </w:rPr>
        <w:t></w:t>
      </w:r>
      <w:r>
        <w:rPr>
          <w:rFonts w:ascii="Wingdings" w:hAnsi="Wingdings"/>
          <w:sz w:val="36"/>
        </w:rPr>
        <w:t></w:t>
      </w:r>
    </w:p>
    <w:p w14:paraId="0F09AA43" w14:textId="77777777" w:rsidR="008F2645" w:rsidRDefault="008F2645">
      <w:pPr>
        <w:pStyle w:val="Title"/>
        <w:tabs>
          <w:tab w:val="left" w:pos="360"/>
        </w:tabs>
        <w:rPr>
          <w:rFonts w:ascii="Century Gothic" w:hAnsi="Century Gothic"/>
          <w:sz w:val="22"/>
        </w:rPr>
      </w:pPr>
    </w:p>
    <w:p w14:paraId="00D584B1" w14:textId="77777777" w:rsidR="00B85377" w:rsidRDefault="00B85377" w:rsidP="00B85377">
      <w:pPr>
        <w:pStyle w:val="Subtitle"/>
        <w:pBdr>
          <w:top w:val="single" w:sz="4" w:space="1" w:color="000000"/>
          <w:bottom w:val="single" w:sz="4" w:space="1" w:color="000000"/>
        </w:pBdr>
        <w:tabs>
          <w:tab w:val="left" w:pos="360"/>
          <w:tab w:val="right" w:pos="10980"/>
        </w:tabs>
        <w:jc w:val="both"/>
        <w:rPr>
          <w:rFonts w:ascii="Century Gothic" w:hAnsi="Century Gothic"/>
          <w:sz w:val="18"/>
        </w:rPr>
      </w:pPr>
    </w:p>
    <w:p w14:paraId="1A501E32" w14:textId="77777777" w:rsidR="00B85377" w:rsidRDefault="00B85377" w:rsidP="00B85377">
      <w:pPr>
        <w:pStyle w:val="Subtitle"/>
        <w:pBdr>
          <w:top w:val="single" w:sz="4" w:space="1" w:color="000000"/>
          <w:bottom w:val="single" w:sz="4" w:space="1" w:color="000000"/>
        </w:pBdr>
        <w:tabs>
          <w:tab w:val="left" w:pos="360"/>
          <w:tab w:val="right" w:pos="10980"/>
        </w:tabs>
        <w:rPr>
          <w:rFonts w:ascii="Century Gothic" w:hAnsi="Century Gothic"/>
          <w:b/>
          <w:sz w:val="22"/>
          <w:szCs w:val="22"/>
        </w:rPr>
      </w:pPr>
      <w:r>
        <w:rPr>
          <w:rFonts w:ascii="Century Gothic" w:hAnsi="Century Gothic"/>
          <w:b/>
          <w:sz w:val="22"/>
          <w:szCs w:val="22"/>
        </w:rPr>
        <w:t>LAND SURVEYING – CIVIL ENGINEERING – CONSTRUCTION ENGINEERING</w:t>
      </w:r>
    </w:p>
    <w:p w14:paraId="2B6E8828" w14:textId="77777777" w:rsidR="00065562" w:rsidRDefault="00065562" w:rsidP="00065562">
      <w:pPr>
        <w:pStyle w:val="Subtitle"/>
        <w:pBdr>
          <w:top w:val="single" w:sz="4" w:space="1" w:color="000000"/>
          <w:bottom w:val="single" w:sz="4" w:space="1" w:color="000000"/>
        </w:pBdr>
        <w:tabs>
          <w:tab w:val="left" w:pos="360"/>
          <w:tab w:val="right" w:pos="10980"/>
        </w:tabs>
        <w:rPr>
          <w:rFonts w:ascii="Century Gothic" w:hAnsi="Century Gothic"/>
          <w:sz w:val="18"/>
        </w:rPr>
      </w:pPr>
      <w:r>
        <w:rPr>
          <w:rFonts w:ascii="Century Gothic" w:hAnsi="Century Gothic"/>
          <w:sz w:val="18"/>
        </w:rPr>
        <w:t>1313 Broadway, Fort Wayne, Indiana 46802</w:t>
      </w:r>
    </w:p>
    <w:p w14:paraId="21D76B5E" w14:textId="77777777" w:rsidR="00E809A5" w:rsidRDefault="00E809A5">
      <w:pPr>
        <w:pStyle w:val="Subtitle"/>
        <w:pBdr>
          <w:top w:val="single" w:sz="4" w:space="1" w:color="000000"/>
          <w:bottom w:val="single" w:sz="4" w:space="1" w:color="000000"/>
        </w:pBdr>
        <w:tabs>
          <w:tab w:val="left" w:pos="360"/>
          <w:tab w:val="right" w:pos="10980"/>
        </w:tabs>
        <w:rPr>
          <w:rFonts w:ascii="Century Gothic" w:hAnsi="Century Gothic"/>
          <w:sz w:val="18"/>
        </w:rPr>
      </w:pPr>
      <w:r>
        <w:rPr>
          <w:rFonts w:ascii="Century Gothic" w:hAnsi="Century Gothic"/>
          <w:sz w:val="18"/>
        </w:rPr>
        <w:t>Phone: (260) 755-5993</w:t>
      </w:r>
      <w:r w:rsidR="008F2645">
        <w:rPr>
          <w:rFonts w:ascii="Century Gothic" w:hAnsi="Century Gothic"/>
          <w:sz w:val="18"/>
        </w:rPr>
        <w:t xml:space="preserve">   Fax: (</w:t>
      </w:r>
      <w:r>
        <w:rPr>
          <w:rFonts w:ascii="Century Gothic" w:hAnsi="Century Gothic"/>
          <w:sz w:val="18"/>
        </w:rPr>
        <w:t>888</w:t>
      </w:r>
      <w:r w:rsidR="008F2645">
        <w:rPr>
          <w:rFonts w:ascii="Century Gothic" w:hAnsi="Century Gothic"/>
          <w:sz w:val="18"/>
        </w:rPr>
        <w:t>) 8</w:t>
      </w:r>
      <w:r>
        <w:rPr>
          <w:rFonts w:ascii="Century Gothic" w:hAnsi="Century Gothic"/>
          <w:sz w:val="18"/>
        </w:rPr>
        <w:t xml:space="preserve">08-4177 </w:t>
      </w:r>
    </w:p>
    <w:p w14:paraId="603EAA75" w14:textId="77777777" w:rsidR="008F2645" w:rsidRDefault="00E809A5">
      <w:pPr>
        <w:pStyle w:val="Subtitle"/>
        <w:pBdr>
          <w:top w:val="single" w:sz="4" w:space="1" w:color="000000"/>
          <w:bottom w:val="single" w:sz="4" w:space="1" w:color="000000"/>
        </w:pBdr>
        <w:tabs>
          <w:tab w:val="left" w:pos="360"/>
          <w:tab w:val="right" w:pos="10980"/>
        </w:tabs>
        <w:rPr>
          <w:rFonts w:ascii="Century Gothic" w:hAnsi="Century Gothic"/>
          <w:sz w:val="18"/>
        </w:rPr>
      </w:pPr>
      <w:r>
        <w:rPr>
          <w:rFonts w:ascii="Century Gothic" w:hAnsi="Century Gothic"/>
          <w:sz w:val="18"/>
        </w:rPr>
        <w:t xml:space="preserve">Info@apexsurveying.net   </w:t>
      </w:r>
    </w:p>
    <w:p w14:paraId="5F1E40A0" w14:textId="77777777" w:rsidR="008F2645" w:rsidRDefault="008F2645">
      <w:pPr>
        <w:pBdr>
          <w:top w:val="single" w:sz="4" w:space="1" w:color="000000"/>
          <w:bottom w:val="single" w:sz="4" w:space="1" w:color="000000"/>
        </w:pBdr>
        <w:tabs>
          <w:tab w:val="left" w:pos="360"/>
        </w:tabs>
        <w:jc w:val="center"/>
        <w:rPr>
          <w:rFonts w:ascii="Century Gothic" w:hAnsi="Century Gothic"/>
          <w:sz w:val="18"/>
        </w:rPr>
      </w:pPr>
    </w:p>
    <w:p w14:paraId="26A234DC" w14:textId="77777777" w:rsidR="00F61820" w:rsidRDefault="00F61820">
      <w:pPr>
        <w:tabs>
          <w:tab w:val="left" w:pos="360"/>
        </w:tabs>
        <w:jc w:val="both"/>
        <w:rPr>
          <w:rFonts w:ascii="Times New Roman" w:hAnsi="Times New Roman" w:cs="Times New Roman"/>
          <w:szCs w:val="24"/>
        </w:rPr>
      </w:pPr>
    </w:p>
    <w:p w14:paraId="37D2A3A1" w14:textId="77777777" w:rsidR="00513E15" w:rsidRDefault="00513E15">
      <w:pPr>
        <w:tabs>
          <w:tab w:val="left" w:pos="360"/>
        </w:tabs>
        <w:jc w:val="both"/>
        <w:rPr>
          <w:rFonts w:ascii="Times New Roman" w:hAnsi="Times New Roman" w:cs="Times New Roman"/>
          <w:szCs w:val="24"/>
        </w:rPr>
      </w:pPr>
    </w:p>
    <w:p w14:paraId="5B285EFD" w14:textId="2F880CDE" w:rsidR="008A401D" w:rsidRPr="00C07952" w:rsidRDefault="00A213E2" w:rsidP="008A401D">
      <w:pPr>
        <w:tabs>
          <w:tab w:val="left" w:pos="360"/>
        </w:tabs>
        <w:jc w:val="both"/>
        <w:rPr>
          <w:rFonts w:ascii="Times New Roman" w:hAnsi="Times New Roman" w:cs="Times New Roman"/>
          <w:szCs w:val="24"/>
        </w:rPr>
      </w:pPr>
      <w:r>
        <w:rPr>
          <w:rFonts w:ascii="Times New Roman" w:hAnsi="Times New Roman" w:cs="Times New Roman"/>
          <w:szCs w:val="24"/>
          <w:highlight w:val="yellow"/>
        </w:rPr>
        <w:fldChar w:fldCharType="begin"/>
      </w:r>
      <w:r>
        <w:rPr>
          <w:rFonts w:ascii="Times New Roman" w:hAnsi="Times New Roman" w:cs="Times New Roman"/>
          <w:szCs w:val="24"/>
          <w:highlight w:val="yellow"/>
        </w:rPr>
        <w:instrText xml:space="preserve"> PRINTDATE   \* MERGEFORMAT </w:instrText>
      </w:r>
      <w:r>
        <w:rPr>
          <w:rFonts w:ascii="Times New Roman" w:hAnsi="Times New Roman" w:cs="Times New Roman"/>
          <w:szCs w:val="24"/>
          <w:highlight w:val="yellow"/>
        </w:rPr>
        <w:fldChar w:fldCharType="separate"/>
      </w:r>
      <w:r>
        <w:rPr>
          <w:rFonts w:ascii="Times New Roman" w:hAnsi="Times New Roman" w:cs="Times New Roman"/>
          <w:noProof/>
          <w:szCs w:val="24"/>
          <w:highlight w:val="yellow"/>
        </w:rPr>
        <w:t>7/10/2025 9:18:00 AM</w:t>
      </w:r>
      <w:r>
        <w:rPr>
          <w:rFonts w:ascii="Times New Roman" w:hAnsi="Times New Roman" w:cs="Times New Roman"/>
          <w:szCs w:val="24"/>
          <w:highlight w:val="yellow"/>
        </w:rPr>
        <w:fldChar w:fldCharType="end"/>
      </w:r>
      <w:r w:rsidR="008A401D" w:rsidRPr="00C07952">
        <w:rPr>
          <w:rFonts w:ascii="Times New Roman" w:hAnsi="Times New Roman" w:cs="Times New Roman"/>
          <w:szCs w:val="24"/>
        </w:rPr>
        <w:tab/>
      </w:r>
    </w:p>
    <w:p w14:paraId="36D0EBA0" w14:textId="77777777" w:rsidR="008A401D" w:rsidRDefault="008A401D" w:rsidP="008A401D">
      <w:pPr>
        <w:rPr>
          <w:rFonts w:ascii="Times New Roman" w:eastAsia="Times New Roman" w:hAnsi="Times New Roman" w:cs="Times New Roman"/>
          <w:szCs w:val="24"/>
        </w:rPr>
      </w:pPr>
    </w:p>
    <w:p w14:paraId="50B53892" w14:textId="1F4C755B" w:rsidR="00A213E2" w:rsidRDefault="00A213E2" w:rsidP="008A401D">
      <w:pPr>
        <w:rPr>
          <w:rFonts w:ascii="Times New Roman" w:eastAsia="Times New Roman" w:hAnsi="Times New Roman" w:cs="Times New Roman"/>
          <w:szCs w:val="24"/>
          <w:highlight w:val="yellow"/>
        </w:rPr>
      </w:pPr>
      <w:r>
        <w:rPr>
          <w:rFonts w:ascii="Times New Roman" w:eastAsia="Times New Roman" w:hAnsi="Times New Roman" w:cs="Times New Roman"/>
          <w:szCs w:val="24"/>
          <w:highlight w:val="yellow"/>
        </w:rPr>
        <w:fldChar w:fldCharType="begin"/>
      </w:r>
      <w:r>
        <w:rPr>
          <w:rFonts w:ascii="Times New Roman" w:eastAsia="Times New Roman" w:hAnsi="Times New Roman" w:cs="Times New Roman"/>
          <w:szCs w:val="24"/>
          <w:highlight w:val="yellow"/>
        </w:rPr>
        <w:instrText xml:space="preserve"> DOCPROPERTY  "First Name"  \* MERGEFORMAT </w:instrText>
      </w:r>
      <w:r>
        <w:rPr>
          <w:rFonts w:ascii="Times New Roman" w:eastAsia="Times New Roman" w:hAnsi="Times New Roman" w:cs="Times New Roman"/>
          <w:szCs w:val="24"/>
          <w:highlight w:val="yellow"/>
        </w:rPr>
        <w:fldChar w:fldCharType="separate"/>
      </w:r>
      <w:r>
        <w:rPr>
          <w:rFonts w:ascii="Times New Roman" w:eastAsia="Times New Roman" w:hAnsi="Times New Roman" w:cs="Times New Roman"/>
          <w:szCs w:val="24"/>
          <w:highlight w:val="yellow"/>
        </w:rPr>
        <w:t>[First Name]</w:t>
      </w:r>
      <w:r>
        <w:rPr>
          <w:rFonts w:ascii="Times New Roman" w:eastAsia="Times New Roman" w:hAnsi="Times New Roman" w:cs="Times New Roman"/>
          <w:szCs w:val="24"/>
          <w:highlight w:val="yellow"/>
        </w:rPr>
        <w:fldChar w:fldCharType="end"/>
      </w:r>
      <w:r>
        <w:rPr>
          <w:rFonts w:ascii="Times New Roman" w:eastAsia="Times New Roman" w:hAnsi="Times New Roman" w:cs="Times New Roman"/>
          <w:szCs w:val="24"/>
          <w:highlight w:val="yellow"/>
        </w:rPr>
        <w:t xml:space="preserve"> </w:t>
      </w:r>
      <w:r>
        <w:rPr>
          <w:rFonts w:ascii="Times New Roman" w:eastAsia="Times New Roman" w:hAnsi="Times New Roman" w:cs="Times New Roman"/>
          <w:szCs w:val="24"/>
          <w:highlight w:val="yellow"/>
        </w:rPr>
        <w:fldChar w:fldCharType="begin"/>
      </w:r>
      <w:r>
        <w:rPr>
          <w:rFonts w:ascii="Times New Roman" w:eastAsia="Times New Roman" w:hAnsi="Times New Roman" w:cs="Times New Roman"/>
          <w:szCs w:val="24"/>
          <w:highlight w:val="yellow"/>
        </w:rPr>
        <w:instrText xml:space="preserve"> DOCPROPERTY  "Last Name"  \* MERGEFORMAT </w:instrText>
      </w:r>
      <w:r>
        <w:rPr>
          <w:rFonts w:ascii="Times New Roman" w:eastAsia="Times New Roman" w:hAnsi="Times New Roman" w:cs="Times New Roman"/>
          <w:szCs w:val="24"/>
          <w:highlight w:val="yellow"/>
        </w:rPr>
        <w:fldChar w:fldCharType="separate"/>
      </w:r>
      <w:r>
        <w:rPr>
          <w:rFonts w:ascii="Times New Roman" w:eastAsia="Times New Roman" w:hAnsi="Times New Roman" w:cs="Times New Roman"/>
          <w:szCs w:val="24"/>
          <w:highlight w:val="yellow"/>
        </w:rPr>
        <w:t>[Last Name]</w:t>
      </w:r>
      <w:r>
        <w:rPr>
          <w:rFonts w:ascii="Times New Roman" w:eastAsia="Times New Roman" w:hAnsi="Times New Roman" w:cs="Times New Roman"/>
          <w:szCs w:val="24"/>
          <w:highlight w:val="yellow"/>
        </w:rPr>
        <w:fldChar w:fldCharType="end"/>
      </w:r>
    </w:p>
    <w:p w14:paraId="398CCF1A" w14:textId="77777777" w:rsidR="00A213E2" w:rsidRDefault="00A213E2" w:rsidP="008A401D">
      <w:pPr>
        <w:rPr>
          <w:rFonts w:ascii="Times New Roman" w:eastAsia="Times New Roman" w:hAnsi="Times New Roman" w:cs="Times New Roman"/>
          <w:szCs w:val="24"/>
          <w:highlight w:val="yellow"/>
        </w:rPr>
      </w:pPr>
      <w:r>
        <w:rPr>
          <w:rFonts w:ascii="Times New Roman" w:eastAsia="Times New Roman" w:hAnsi="Times New Roman" w:cs="Times New Roman"/>
          <w:szCs w:val="24"/>
          <w:highlight w:val="yellow"/>
        </w:rPr>
        <w:fldChar w:fldCharType="begin"/>
      </w:r>
      <w:r>
        <w:rPr>
          <w:rFonts w:ascii="Times New Roman" w:eastAsia="Times New Roman" w:hAnsi="Times New Roman" w:cs="Times New Roman"/>
          <w:szCs w:val="24"/>
          <w:highlight w:val="yellow"/>
        </w:rPr>
        <w:instrText xml:space="preserve"> DOCPROPERTY  "Company Name"  \* MERGEFORMAT </w:instrText>
      </w:r>
      <w:r>
        <w:rPr>
          <w:rFonts w:ascii="Times New Roman" w:eastAsia="Times New Roman" w:hAnsi="Times New Roman" w:cs="Times New Roman"/>
          <w:szCs w:val="24"/>
          <w:highlight w:val="yellow"/>
        </w:rPr>
        <w:fldChar w:fldCharType="separate"/>
      </w:r>
      <w:r>
        <w:rPr>
          <w:rFonts w:ascii="Times New Roman" w:eastAsia="Times New Roman" w:hAnsi="Times New Roman" w:cs="Times New Roman"/>
          <w:szCs w:val="24"/>
          <w:highlight w:val="yellow"/>
        </w:rPr>
        <w:t>[Company Name]</w:t>
      </w:r>
      <w:r>
        <w:rPr>
          <w:rFonts w:ascii="Times New Roman" w:eastAsia="Times New Roman" w:hAnsi="Times New Roman" w:cs="Times New Roman"/>
          <w:szCs w:val="24"/>
          <w:highlight w:val="yellow"/>
        </w:rPr>
        <w:fldChar w:fldCharType="end"/>
      </w:r>
    </w:p>
    <w:p w14:paraId="319E353C" w14:textId="77777777" w:rsidR="00A213E2" w:rsidRDefault="00A213E2" w:rsidP="008A401D">
      <w:pPr>
        <w:rPr>
          <w:rFonts w:ascii="Times New Roman" w:eastAsia="Times New Roman" w:hAnsi="Times New Roman" w:cs="Times New Roman"/>
          <w:szCs w:val="24"/>
          <w:highlight w:val="yellow"/>
        </w:rPr>
      </w:pPr>
      <w:r>
        <w:rPr>
          <w:rFonts w:ascii="Times New Roman" w:eastAsia="Times New Roman" w:hAnsi="Times New Roman" w:cs="Times New Roman"/>
          <w:szCs w:val="24"/>
          <w:highlight w:val="yellow"/>
        </w:rPr>
        <w:fldChar w:fldCharType="begin"/>
      </w:r>
      <w:r>
        <w:rPr>
          <w:rFonts w:ascii="Times New Roman" w:eastAsia="Times New Roman" w:hAnsi="Times New Roman" w:cs="Times New Roman"/>
          <w:szCs w:val="24"/>
          <w:highlight w:val="yellow"/>
        </w:rPr>
        <w:instrText xml:space="preserve"> DOCPROPERTY  Address  \* MERGEFORMAT </w:instrText>
      </w:r>
      <w:r>
        <w:rPr>
          <w:rFonts w:ascii="Times New Roman" w:eastAsia="Times New Roman" w:hAnsi="Times New Roman" w:cs="Times New Roman"/>
          <w:szCs w:val="24"/>
          <w:highlight w:val="yellow"/>
        </w:rPr>
        <w:fldChar w:fldCharType="separate"/>
      </w:r>
      <w:r>
        <w:rPr>
          <w:rFonts w:ascii="Times New Roman" w:eastAsia="Times New Roman" w:hAnsi="Times New Roman" w:cs="Times New Roman"/>
          <w:szCs w:val="24"/>
          <w:highlight w:val="yellow"/>
        </w:rPr>
        <w:t>[Address]</w:t>
      </w:r>
      <w:r>
        <w:rPr>
          <w:rFonts w:ascii="Times New Roman" w:eastAsia="Times New Roman" w:hAnsi="Times New Roman" w:cs="Times New Roman"/>
          <w:szCs w:val="24"/>
          <w:highlight w:val="yellow"/>
        </w:rPr>
        <w:fldChar w:fldCharType="end"/>
      </w:r>
    </w:p>
    <w:p w14:paraId="2CA46CAD" w14:textId="5A9FF6FF" w:rsidR="008A401D" w:rsidRDefault="00A213E2" w:rsidP="008A401D">
      <w:pPr>
        <w:rPr>
          <w:rFonts w:ascii="Times New Roman" w:eastAsia="Times New Roman" w:hAnsi="Times New Roman" w:cs="Times New Roman"/>
          <w:szCs w:val="24"/>
        </w:rPr>
      </w:pPr>
      <w:r>
        <w:rPr>
          <w:rFonts w:ascii="Times New Roman" w:eastAsia="Times New Roman" w:hAnsi="Times New Roman" w:cs="Times New Roman"/>
          <w:szCs w:val="24"/>
          <w:highlight w:val="yellow"/>
        </w:rPr>
        <w:fldChar w:fldCharType="begin"/>
      </w:r>
      <w:r>
        <w:rPr>
          <w:rFonts w:ascii="Times New Roman" w:eastAsia="Times New Roman" w:hAnsi="Times New Roman" w:cs="Times New Roman"/>
          <w:szCs w:val="24"/>
          <w:highlight w:val="yellow"/>
        </w:rPr>
        <w:instrText xml:space="preserve"> DOCPROPERTY  City  \* MERGEFORMAT </w:instrText>
      </w:r>
      <w:r>
        <w:rPr>
          <w:rFonts w:ascii="Times New Roman" w:eastAsia="Times New Roman" w:hAnsi="Times New Roman" w:cs="Times New Roman"/>
          <w:szCs w:val="24"/>
          <w:highlight w:val="yellow"/>
        </w:rPr>
        <w:fldChar w:fldCharType="separate"/>
      </w:r>
      <w:r>
        <w:rPr>
          <w:rFonts w:ascii="Times New Roman" w:eastAsia="Times New Roman" w:hAnsi="Times New Roman" w:cs="Times New Roman"/>
          <w:szCs w:val="24"/>
          <w:highlight w:val="yellow"/>
        </w:rPr>
        <w:t>[City]</w:t>
      </w:r>
      <w:r>
        <w:rPr>
          <w:rFonts w:ascii="Times New Roman" w:eastAsia="Times New Roman" w:hAnsi="Times New Roman" w:cs="Times New Roman"/>
          <w:szCs w:val="24"/>
          <w:highlight w:val="yellow"/>
        </w:rPr>
        <w:fldChar w:fldCharType="end"/>
      </w:r>
      <w:r>
        <w:rPr>
          <w:rFonts w:ascii="Times New Roman" w:eastAsia="Times New Roman" w:hAnsi="Times New Roman" w:cs="Times New Roman"/>
          <w:szCs w:val="24"/>
          <w:highlight w:val="yellow"/>
        </w:rPr>
        <w:t xml:space="preserve">, </w:t>
      </w:r>
      <w:r>
        <w:rPr>
          <w:rFonts w:ascii="Times New Roman" w:eastAsia="Times New Roman" w:hAnsi="Times New Roman" w:cs="Times New Roman"/>
          <w:szCs w:val="24"/>
          <w:highlight w:val="yellow"/>
        </w:rPr>
        <w:fldChar w:fldCharType="begin"/>
      </w:r>
      <w:r>
        <w:rPr>
          <w:rFonts w:ascii="Times New Roman" w:eastAsia="Times New Roman" w:hAnsi="Times New Roman" w:cs="Times New Roman"/>
          <w:szCs w:val="24"/>
          <w:highlight w:val="yellow"/>
        </w:rPr>
        <w:instrText xml:space="preserve"> DOCPROPERTY  State  \* MERGEFORMAT </w:instrText>
      </w:r>
      <w:r>
        <w:rPr>
          <w:rFonts w:ascii="Times New Roman" w:eastAsia="Times New Roman" w:hAnsi="Times New Roman" w:cs="Times New Roman"/>
          <w:szCs w:val="24"/>
          <w:highlight w:val="yellow"/>
        </w:rPr>
        <w:fldChar w:fldCharType="separate"/>
      </w:r>
      <w:r>
        <w:rPr>
          <w:rFonts w:ascii="Times New Roman" w:eastAsia="Times New Roman" w:hAnsi="Times New Roman" w:cs="Times New Roman"/>
          <w:szCs w:val="24"/>
          <w:highlight w:val="yellow"/>
        </w:rPr>
        <w:t>[State]</w:t>
      </w:r>
      <w:r>
        <w:rPr>
          <w:rFonts w:ascii="Times New Roman" w:eastAsia="Times New Roman" w:hAnsi="Times New Roman" w:cs="Times New Roman"/>
          <w:szCs w:val="24"/>
          <w:highlight w:val="yellow"/>
        </w:rPr>
        <w:fldChar w:fldCharType="end"/>
      </w:r>
      <w:r>
        <w:rPr>
          <w:rFonts w:ascii="Times New Roman" w:eastAsia="Times New Roman" w:hAnsi="Times New Roman" w:cs="Times New Roman"/>
          <w:szCs w:val="24"/>
          <w:highlight w:val="yellow"/>
        </w:rPr>
        <w:t xml:space="preserve"> </w:t>
      </w:r>
      <w:r>
        <w:rPr>
          <w:rFonts w:ascii="Times New Roman" w:eastAsia="Times New Roman" w:hAnsi="Times New Roman" w:cs="Times New Roman"/>
          <w:szCs w:val="24"/>
          <w:highlight w:val="yellow"/>
        </w:rPr>
        <w:fldChar w:fldCharType="begin"/>
      </w:r>
      <w:r>
        <w:rPr>
          <w:rFonts w:ascii="Times New Roman" w:eastAsia="Times New Roman" w:hAnsi="Times New Roman" w:cs="Times New Roman"/>
          <w:szCs w:val="24"/>
          <w:highlight w:val="yellow"/>
        </w:rPr>
        <w:instrText xml:space="preserve"> DOCPROPERTY  "ZIP Code"  \* MERGEFORMAT </w:instrText>
      </w:r>
      <w:r>
        <w:rPr>
          <w:rFonts w:ascii="Times New Roman" w:eastAsia="Times New Roman" w:hAnsi="Times New Roman" w:cs="Times New Roman"/>
          <w:szCs w:val="24"/>
          <w:highlight w:val="yellow"/>
        </w:rPr>
        <w:fldChar w:fldCharType="separate"/>
      </w:r>
      <w:r>
        <w:rPr>
          <w:rFonts w:ascii="Times New Roman" w:eastAsia="Times New Roman" w:hAnsi="Times New Roman" w:cs="Times New Roman"/>
          <w:szCs w:val="24"/>
          <w:highlight w:val="yellow"/>
        </w:rPr>
        <w:t>[ZIP Code]</w:t>
      </w:r>
      <w:r>
        <w:rPr>
          <w:rFonts w:ascii="Times New Roman" w:eastAsia="Times New Roman" w:hAnsi="Times New Roman" w:cs="Times New Roman"/>
          <w:szCs w:val="24"/>
          <w:highlight w:val="yellow"/>
        </w:rPr>
        <w:fldChar w:fldCharType="end"/>
      </w:r>
    </w:p>
    <w:p w14:paraId="4BC692E9" w14:textId="77777777" w:rsidR="00513E15" w:rsidRPr="0088552F" w:rsidRDefault="00513E15" w:rsidP="00513E15">
      <w:pPr>
        <w:rPr>
          <w:rFonts w:ascii="Georgia" w:eastAsia="Times New Roman" w:hAnsi="Georgia" w:cs="Tahoma"/>
          <w:sz w:val="22"/>
          <w:szCs w:val="22"/>
        </w:rPr>
      </w:pPr>
    </w:p>
    <w:p w14:paraId="6AE86054" w14:textId="2810B6B3" w:rsidR="00987137" w:rsidRPr="0088552F" w:rsidRDefault="00513E15" w:rsidP="00C576D8">
      <w:pPr>
        <w:tabs>
          <w:tab w:val="left" w:pos="360"/>
          <w:tab w:val="right" w:pos="10980"/>
        </w:tabs>
        <w:ind w:right="18"/>
        <w:rPr>
          <w:rFonts w:ascii="Times New Roman" w:hAnsi="Times New Roman" w:cs="Times New Roman"/>
          <w:b/>
          <w:bCs/>
          <w:szCs w:val="24"/>
        </w:rPr>
      </w:pPr>
      <w:r w:rsidRPr="0088552F">
        <w:rPr>
          <w:rFonts w:ascii="Georgia" w:hAnsi="Georgia"/>
          <w:b/>
          <w:bCs/>
          <w:sz w:val="22"/>
          <w:szCs w:val="22"/>
        </w:rPr>
        <w:t xml:space="preserve">Re:  </w:t>
      </w:r>
      <w:r w:rsidR="00A213E2">
        <w:rPr>
          <w:rFonts w:ascii="Times New Roman" w:hAnsi="Times New Roman" w:cs="Times New Roman"/>
          <w:b/>
          <w:bCs/>
          <w:szCs w:val="24"/>
          <w:highlight w:val="yellow"/>
        </w:rPr>
        <w:fldChar w:fldCharType="begin"/>
      </w:r>
      <w:r w:rsidR="00A213E2">
        <w:rPr>
          <w:rFonts w:ascii="Times New Roman" w:hAnsi="Times New Roman" w:cs="Times New Roman"/>
          <w:b/>
          <w:bCs/>
          <w:szCs w:val="24"/>
          <w:highlight w:val="yellow"/>
        </w:rPr>
        <w:instrText xml:space="preserve"> DOCPROPERTY  "Project Name"  \* MERGEFORMAT </w:instrText>
      </w:r>
      <w:r w:rsidR="00A213E2">
        <w:rPr>
          <w:rFonts w:ascii="Times New Roman" w:hAnsi="Times New Roman" w:cs="Times New Roman"/>
          <w:b/>
          <w:bCs/>
          <w:szCs w:val="24"/>
          <w:highlight w:val="yellow"/>
        </w:rPr>
        <w:fldChar w:fldCharType="separate"/>
      </w:r>
      <w:r w:rsidR="00A213E2">
        <w:rPr>
          <w:rFonts w:ascii="Times New Roman" w:hAnsi="Times New Roman" w:cs="Times New Roman"/>
          <w:b/>
          <w:bCs/>
          <w:szCs w:val="24"/>
          <w:highlight w:val="yellow"/>
        </w:rPr>
        <w:t>[Project Name]</w:t>
      </w:r>
      <w:r w:rsidR="00A213E2">
        <w:rPr>
          <w:rFonts w:ascii="Times New Roman" w:hAnsi="Times New Roman" w:cs="Times New Roman"/>
          <w:b/>
          <w:bCs/>
          <w:szCs w:val="24"/>
          <w:highlight w:val="yellow"/>
        </w:rPr>
        <w:fldChar w:fldCharType="end"/>
      </w:r>
      <w:r w:rsidR="00A213E2">
        <w:rPr>
          <w:rFonts w:ascii="Times New Roman" w:hAnsi="Times New Roman" w:cs="Times New Roman"/>
          <w:b/>
          <w:bCs/>
          <w:szCs w:val="24"/>
        </w:rPr>
        <w:t xml:space="preserve">, </w:t>
      </w:r>
      <w:r w:rsidR="00A213E2">
        <w:rPr>
          <w:rFonts w:ascii="Times New Roman" w:hAnsi="Times New Roman" w:cs="Times New Roman"/>
          <w:b/>
          <w:bCs/>
          <w:szCs w:val="24"/>
          <w:highlight w:val="yellow"/>
        </w:rPr>
        <w:fldChar w:fldCharType="begin"/>
      </w:r>
      <w:r w:rsidR="00A213E2">
        <w:rPr>
          <w:rFonts w:ascii="Times New Roman" w:hAnsi="Times New Roman" w:cs="Times New Roman"/>
          <w:b/>
          <w:bCs/>
          <w:szCs w:val="24"/>
          <w:highlight w:val="yellow"/>
        </w:rPr>
        <w:instrText xml:space="preserve"> DOCPROPERTY  "Project Address"  \* MERGEFORMAT </w:instrText>
      </w:r>
      <w:r w:rsidR="00A213E2">
        <w:rPr>
          <w:rFonts w:ascii="Times New Roman" w:hAnsi="Times New Roman" w:cs="Times New Roman"/>
          <w:b/>
          <w:bCs/>
          <w:szCs w:val="24"/>
          <w:highlight w:val="yellow"/>
        </w:rPr>
        <w:fldChar w:fldCharType="separate"/>
      </w:r>
      <w:r w:rsidR="00A213E2">
        <w:rPr>
          <w:rFonts w:ascii="Times New Roman" w:hAnsi="Times New Roman" w:cs="Times New Roman"/>
          <w:b/>
          <w:bCs/>
          <w:szCs w:val="24"/>
          <w:highlight w:val="yellow"/>
        </w:rPr>
        <w:t>[Project Address]</w:t>
      </w:r>
      <w:r w:rsidR="00A213E2">
        <w:rPr>
          <w:rFonts w:ascii="Times New Roman" w:hAnsi="Times New Roman" w:cs="Times New Roman"/>
          <w:b/>
          <w:bCs/>
          <w:szCs w:val="24"/>
          <w:highlight w:val="yellow"/>
        </w:rPr>
        <w:fldChar w:fldCharType="end"/>
      </w:r>
      <w:r w:rsidR="00A213E2">
        <w:rPr>
          <w:rFonts w:ascii="Times New Roman" w:hAnsi="Times New Roman" w:cs="Times New Roman"/>
          <w:b/>
          <w:bCs/>
          <w:szCs w:val="24"/>
        </w:rPr>
        <w:t xml:space="preserve"> </w:t>
      </w:r>
      <w:r w:rsidR="0024621B" w:rsidRPr="0088552F">
        <w:rPr>
          <w:rFonts w:ascii="Times New Roman" w:hAnsi="Times New Roman" w:cs="Times New Roman"/>
          <w:b/>
          <w:bCs/>
          <w:szCs w:val="24"/>
        </w:rPr>
        <w:t xml:space="preserve">- Boundary </w:t>
      </w:r>
      <w:r w:rsidR="0024621B">
        <w:rPr>
          <w:rFonts w:ascii="Times New Roman" w:hAnsi="Times New Roman" w:cs="Times New Roman"/>
          <w:b/>
          <w:bCs/>
          <w:szCs w:val="24"/>
        </w:rPr>
        <w:t xml:space="preserve">&amp; Topographic </w:t>
      </w:r>
      <w:r w:rsidR="0024621B" w:rsidRPr="0088552F">
        <w:rPr>
          <w:rFonts w:ascii="Times New Roman" w:hAnsi="Times New Roman" w:cs="Times New Roman"/>
          <w:b/>
          <w:bCs/>
          <w:szCs w:val="24"/>
        </w:rPr>
        <w:t>Survey</w:t>
      </w:r>
      <w:r w:rsidR="0024621B">
        <w:rPr>
          <w:rFonts w:ascii="Times New Roman" w:hAnsi="Times New Roman" w:cs="Times New Roman"/>
          <w:b/>
          <w:bCs/>
          <w:szCs w:val="24"/>
        </w:rPr>
        <w:t xml:space="preserve"> and PP, HS, &amp; FS</w:t>
      </w:r>
    </w:p>
    <w:p w14:paraId="4EF6830D" w14:textId="77777777" w:rsidR="00C576D8" w:rsidRPr="0088552F" w:rsidRDefault="00C576D8" w:rsidP="00C576D8">
      <w:pPr>
        <w:tabs>
          <w:tab w:val="left" w:pos="360"/>
          <w:tab w:val="right" w:pos="10980"/>
        </w:tabs>
        <w:ind w:right="18"/>
        <w:rPr>
          <w:rFonts w:ascii="Georgia" w:hAnsi="Georgia"/>
          <w:sz w:val="22"/>
          <w:szCs w:val="22"/>
        </w:rPr>
      </w:pPr>
    </w:p>
    <w:p w14:paraId="06D5CD56" w14:textId="6C3C38C7" w:rsidR="00513E15" w:rsidRDefault="008A401D" w:rsidP="00513E15">
      <w:pPr>
        <w:tabs>
          <w:tab w:val="left" w:pos="360"/>
          <w:tab w:val="right" w:pos="10980"/>
        </w:tabs>
        <w:ind w:right="18"/>
        <w:rPr>
          <w:rFonts w:ascii="Times New Roman" w:hAnsi="Times New Roman" w:cs="Times New Roman"/>
          <w:szCs w:val="24"/>
        </w:rPr>
      </w:pPr>
      <w:r w:rsidRPr="00ED134C">
        <w:rPr>
          <w:rFonts w:ascii="Times New Roman" w:hAnsi="Times New Roman" w:cs="Times New Roman"/>
          <w:szCs w:val="24"/>
        </w:rPr>
        <w:t>Dear</w:t>
      </w:r>
      <w:r w:rsidR="00A213E2">
        <w:rPr>
          <w:rFonts w:ascii="Times New Roman" w:hAnsi="Times New Roman" w:cs="Times New Roman"/>
          <w:szCs w:val="24"/>
        </w:rPr>
        <w:t xml:space="preserve"> </w:t>
      </w:r>
      <w:r w:rsidR="00A213E2" w:rsidRPr="00A213E2">
        <w:rPr>
          <w:rFonts w:ascii="Times New Roman" w:hAnsi="Times New Roman" w:cs="Times New Roman"/>
          <w:szCs w:val="24"/>
          <w:highlight w:val="yellow"/>
        </w:rPr>
        <w:fldChar w:fldCharType="begin"/>
      </w:r>
      <w:r w:rsidR="00A213E2" w:rsidRPr="00A213E2">
        <w:rPr>
          <w:rFonts w:ascii="Times New Roman" w:hAnsi="Times New Roman" w:cs="Times New Roman"/>
          <w:szCs w:val="24"/>
          <w:highlight w:val="yellow"/>
        </w:rPr>
        <w:instrText xml:space="preserve"> DOCPROPERTY  Mr./Mrs./Ms.  \* MERGEFORMAT </w:instrText>
      </w:r>
      <w:r w:rsidR="00A213E2" w:rsidRPr="00A213E2">
        <w:rPr>
          <w:rFonts w:ascii="Times New Roman" w:hAnsi="Times New Roman" w:cs="Times New Roman"/>
          <w:szCs w:val="24"/>
          <w:highlight w:val="yellow"/>
        </w:rPr>
        <w:fldChar w:fldCharType="separate"/>
      </w:r>
      <w:r w:rsidR="00A213E2" w:rsidRPr="00A213E2">
        <w:rPr>
          <w:rFonts w:ascii="Times New Roman" w:hAnsi="Times New Roman" w:cs="Times New Roman"/>
          <w:szCs w:val="24"/>
          <w:highlight w:val="yellow"/>
        </w:rPr>
        <w:t>[Mr./Mrs./Ms.]</w:t>
      </w:r>
      <w:r w:rsidR="00A213E2" w:rsidRPr="00A213E2">
        <w:rPr>
          <w:rFonts w:ascii="Times New Roman" w:hAnsi="Times New Roman" w:cs="Times New Roman"/>
          <w:szCs w:val="24"/>
          <w:highlight w:val="yellow"/>
        </w:rPr>
        <w:fldChar w:fldCharType="end"/>
      </w:r>
      <w:r w:rsidRPr="00ED134C">
        <w:rPr>
          <w:rFonts w:ascii="Times New Roman" w:hAnsi="Times New Roman" w:cs="Times New Roman"/>
          <w:szCs w:val="24"/>
        </w:rPr>
        <w:t xml:space="preserve"> </w:t>
      </w:r>
      <w:r w:rsidR="00A213E2">
        <w:rPr>
          <w:rFonts w:ascii="Times New Roman" w:eastAsia="Times New Roman" w:hAnsi="Times New Roman" w:cs="Times New Roman"/>
          <w:szCs w:val="24"/>
          <w:highlight w:val="yellow"/>
        </w:rPr>
        <w:fldChar w:fldCharType="begin"/>
      </w:r>
      <w:r w:rsidR="00A213E2">
        <w:rPr>
          <w:rFonts w:ascii="Times New Roman" w:eastAsia="Times New Roman" w:hAnsi="Times New Roman" w:cs="Times New Roman"/>
          <w:szCs w:val="24"/>
          <w:highlight w:val="yellow"/>
        </w:rPr>
        <w:instrText xml:space="preserve"> DOCPROPERTY  "Last Name"  \* MERGEFORMAT </w:instrText>
      </w:r>
      <w:r w:rsidR="00A213E2">
        <w:rPr>
          <w:rFonts w:ascii="Times New Roman" w:eastAsia="Times New Roman" w:hAnsi="Times New Roman" w:cs="Times New Roman"/>
          <w:szCs w:val="24"/>
          <w:highlight w:val="yellow"/>
        </w:rPr>
        <w:fldChar w:fldCharType="separate"/>
      </w:r>
      <w:r w:rsidR="00A213E2">
        <w:rPr>
          <w:rFonts w:ascii="Times New Roman" w:eastAsia="Times New Roman" w:hAnsi="Times New Roman" w:cs="Times New Roman"/>
          <w:szCs w:val="24"/>
          <w:highlight w:val="yellow"/>
        </w:rPr>
        <w:t>[Last Name]</w:t>
      </w:r>
      <w:r w:rsidR="00A213E2">
        <w:rPr>
          <w:rFonts w:ascii="Times New Roman" w:eastAsia="Times New Roman" w:hAnsi="Times New Roman" w:cs="Times New Roman"/>
          <w:szCs w:val="24"/>
          <w:highlight w:val="yellow"/>
        </w:rPr>
        <w:fldChar w:fldCharType="end"/>
      </w:r>
      <w:r w:rsidR="00A213E2">
        <w:rPr>
          <w:rFonts w:ascii="Times New Roman" w:eastAsia="Times New Roman" w:hAnsi="Times New Roman" w:cs="Times New Roman"/>
          <w:szCs w:val="24"/>
        </w:rPr>
        <w:t>,</w:t>
      </w:r>
    </w:p>
    <w:p w14:paraId="60305368" w14:textId="77777777" w:rsidR="008A401D" w:rsidRPr="0088552F" w:rsidRDefault="008A401D" w:rsidP="00513E15">
      <w:pPr>
        <w:tabs>
          <w:tab w:val="left" w:pos="360"/>
          <w:tab w:val="right" w:pos="10980"/>
        </w:tabs>
        <w:ind w:right="18"/>
        <w:rPr>
          <w:rFonts w:ascii="Georgia" w:hAnsi="Georgia"/>
          <w:sz w:val="22"/>
          <w:szCs w:val="22"/>
        </w:rPr>
      </w:pPr>
    </w:p>
    <w:p w14:paraId="00A02437" w14:textId="0D8F9BD7" w:rsidR="00C576D8" w:rsidRPr="0088552F" w:rsidRDefault="00C576D8" w:rsidP="00C576D8">
      <w:pPr>
        <w:tabs>
          <w:tab w:val="left" w:pos="360"/>
        </w:tabs>
        <w:ind w:right="18"/>
        <w:rPr>
          <w:rFonts w:ascii="Times New Roman" w:hAnsi="Times New Roman" w:cs="Times New Roman"/>
          <w:spacing w:val="-3"/>
          <w:szCs w:val="24"/>
        </w:rPr>
      </w:pPr>
      <w:r w:rsidRPr="0088552F">
        <w:rPr>
          <w:rFonts w:ascii="Times New Roman" w:hAnsi="Times New Roman" w:cs="Times New Roman"/>
          <w:szCs w:val="24"/>
        </w:rPr>
        <w:t xml:space="preserve">Thank you for the opportunity to provide your firm with a proposal for </w:t>
      </w:r>
      <w:r w:rsidR="0024621B" w:rsidRPr="00614339">
        <w:rPr>
          <w:rFonts w:ascii="Times New Roman" w:hAnsi="Times New Roman" w:cs="Times New Roman"/>
          <w:sz w:val="22"/>
          <w:szCs w:val="22"/>
        </w:rPr>
        <w:t>the boundary, topographic, plot plan, house stake, and final (</w:t>
      </w:r>
      <w:proofErr w:type="spellStart"/>
      <w:r w:rsidR="0024621B" w:rsidRPr="00614339">
        <w:rPr>
          <w:rFonts w:ascii="Times New Roman" w:hAnsi="Times New Roman" w:cs="Times New Roman"/>
          <w:sz w:val="22"/>
          <w:szCs w:val="22"/>
        </w:rPr>
        <w:t>asbuilt</w:t>
      </w:r>
      <w:proofErr w:type="spellEnd"/>
      <w:r w:rsidR="0024621B" w:rsidRPr="00614339">
        <w:rPr>
          <w:rFonts w:ascii="Times New Roman" w:hAnsi="Times New Roman" w:cs="Times New Roman"/>
          <w:sz w:val="22"/>
          <w:szCs w:val="22"/>
        </w:rPr>
        <w:t xml:space="preserve">) surveying services </w:t>
      </w:r>
      <w:r w:rsidRPr="0088552F">
        <w:rPr>
          <w:rFonts w:ascii="Times New Roman" w:hAnsi="Times New Roman" w:cs="Times New Roman"/>
          <w:szCs w:val="24"/>
        </w:rPr>
        <w:t xml:space="preserve">of </w:t>
      </w:r>
      <w:r w:rsidR="00A213E2">
        <w:rPr>
          <w:rFonts w:ascii="Times New Roman" w:hAnsi="Times New Roman" w:cs="Times New Roman"/>
          <w:b/>
          <w:bCs/>
          <w:szCs w:val="24"/>
          <w:highlight w:val="yellow"/>
        </w:rPr>
        <w:fldChar w:fldCharType="begin"/>
      </w:r>
      <w:r w:rsidR="00A213E2">
        <w:rPr>
          <w:rFonts w:ascii="Times New Roman" w:hAnsi="Times New Roman" w:cs="Times New Roman"/>
          <w:b/>
          <w:bCs/>
          <w:szCs w:val="24"/>
          <w:highlight w:val="yellow"/>
        </w:rPr>
        <w:instrText xml:space="preserve"> DOCPROPERTY  "Project Name"  \* MERGEFORMAT </w:instrText>
      </w:r>
      <w:r w:rsidR="00A213E2">
        <w:rPr>
          <w:rFonts w:ascii="Times New Roman" w:hAnsi="Times New Roman" w:cs="Times New Roman"/>
          <w:b/>
          <w:bCs/>
          <w:szCs w:val="24"/>
          <w:highlight w:val="yellow"/>
        </w:rPr>
        <w:fldChar w:fldCharType="separate"/>
      </w:r>
      <w:r w:rsidR="00A213E2">
        <w:rPr>
          <w:rFonts w:ascii="Times New Roman" w:hAnsi="Times New Roman" w:cs="Times New Roman"/>
          <w:b/>
          <w:bCs/>
          <w:szCs w:val="24"/>
          <w:highlight w:val="yellow"/>
        </w:rPr>
        <w:t>[Project Name]</w:t>
      </w:r>
      <w:r w:rsidR="00A213E2">
        <w:rPr>
          <w:rFonts w:ascii="Times New Roman" w:hAnsi="Times New Roman" w:cs="Times New Roman"/>
          <w:b/>
          <w:bCs/>
          <w:szCs w:val="24"/>
          <w:highlight w:val="yellow"/>
        </w:rPr>
        <w:fldChar w:fldCharType="end"/>
      </w:r>
      <w:r w:rsidR="00A213E2">
        <w:rPr>
          <w:rFonts w:ascii="Times New Roman" w:hAnsi="Times New Roman" w:cs="Times New Roman"/>
          <w:b/>
          <w:bCs/>
          <w:szCs w:val="24"/>
        </w:rPr>
        <w:t xml:space="preserve"> </w:t>
      </w:r>
      <w:r w:rsidR="00A213E2" w:rsidRPr="00A213E2">
        <w:rPr>
          <w:rFonts w:ascii="Times New Roman" w:hAnsi="Times New Roman" w:cs="Times New Roman"/>
          <w:szCs w:val="24"/>
        </w:rPr>
        <w:t>located at</w:t>
      </w:r>
      <w:r w:rsidR="00A213E2">
        <w:rPr>
          <w:rFonts w:ascii="Times New Roman" w:hAnsi="Times New Roman" w:cs="Times New Roman"/>
          <w:b/>
          <w:bCs/>
          <w:szCs w:val="24"/>
        </w:rPr>
        <w:t xml:space="preserve"> </w:t>
      </w:r>
      <w:r w:rsidR="00A213E2">
        <w:rPr>
          <w:rFonts w:ascii="Times New Roman" w:hAnsi="Times New Roman" w:cs="Times New Roman"/>
          <w:b/>
          <w:bCs/>
          <w:szCs w:val="24"/>
          <w:highlight w:val="yellow"/>
        </w:rPr>
        <w:fldChar w:fldCharType="begin"/>
      </w:r>
      <w:r w:rsidR="00A213E2">
        <w:rPr>
          <w:rFonts w:ascii="Times New Roman" w:hAnsi="Times New Roman" w:cs="Times New Roman"/>
          <w:b/>
          <w:bCs/>
          <w:szCs w:val="24"/>
          <w:highlight w:val="yellow"/>
        </w:rPr>
        <w:instrText xml:space="preserve"> DOCPROPERTY  "Project Address"  \* MERGEFORMAT </w:instrText>
      </w:r>
      <w:r w:rsidR="00A213E2">
        <w:rPr>
          <w:rFonts w:ascii="Times New Roman" w:hAnsi="Times New Roman" w:cs="Times New Roman"/>
          <w:b/>
          <w:bCs/>
          <w:szCs w:val="24"/>
          <w:highlight w:val="yellow"/>
        </w:rPr>
        <w:fldChar w:fldCharType="separate"/>
      </w:r>
      <w:r w:rsidR="00A213E2">
        <w:rPr>
          <w:rFonts w:ascii="Times New Roman" w:hAnsi="Times New Roman" w:cs="Times New Roman"/>
          <w:b/>
          <w:bCs/>
          <w:szCs w:val="24"/>
          <w:highlight w:val="yellow"/>
        </w:rPr>
        <w:t>[Project Address]</w:t>
      </w:r>
      <w:r w:rsidR="00A213E2">
        <w:rPr>
          <w:rFonts w:ascii="Times New Roman" w:hAnsi="Times New Roman" w:cs="Times New Roman"/>
          <w:b/>
          <w:bCs/>
          <w:szCs w:val="24"/>
          <w:highlight w:val="yellow"/>
        </w:rPr>
        <w:fldChar w:fldCharType="end"/>
      </w:r>
      <w:r w:rsidR="00A213E2">
        <w:rPr>
          <w:rFonts w:ascii="Times New Roman" w:hAnsi="Times New Roman" w:cs="Times New Roman"/>
          <w:b/>
          <w:bCs/>
          <w:szCs w:val="24"/>
        </w:rPr>
        <w:t xml:space="preserve">. </w:t>
      </w:r>
      <w:r w:rsidRPr="0088552F">
        <w:rPr>
          <w:rFonts w:ascii="Times New Roman" w:hAnsi="Times New Roman" w:cs="Times New Roman"/>
          <w:spacing w:val="-3"/>
          <w:szCs w:val="24"/>
        </w:rPr>
        <w:t>In response to your request for proposal, we have reviewed the project and have developed the following services associated with the project:</w:t>
      </w:r>
    </w:p>
    <w:p w14:paraId="66FD8DE3" w14:textId="77777777" w:rsidR="00513E15" w:rsidRPr="0088552F" w:rsidRDefault="00513E15" w:rsidP="00513E15">
      <w:pPr>
        <w:tabs>
          <w:tab w:val="left" w:pos="360"/>
          <w:tab w:val="right" w:pos="10980"/>
        </w:tabs>
        <w:ind w:right="18"/>
        <w:rPr>
          <w:rFonts w:ascii="Georgia" w:hAnsi="Georgia"/>
          <w:sz w:val="22"/>
          <w:szCs w:val="22"/>
        </w:rPr>
      </w:pPr>
    </w:p>
    <w:p w14:paraId="28392D42" w14:textId="0672C9AB" w:rsidR="00513E15" w:rsidRPr="0088552F" w:rsidRDefault="00513E15" w:rsidP="00513E15">
      <w:pPr>
        <w:tabs>
          <w:tab w:val="left" w:pos="360"/>
          <w:tab w:val="right" w:pos="10980"/>
        </w:tabs>
        <w:ind w:right="18"/>
        <w:rPr>
          <w:rFonts w:ascii="Georgia" w:hAnsi="Georgia"/>
          <w:b/>
          <w:bCs/>
          <w:sz w:val="22"/>
          <w:szCs w:val="22"/>
        </w:rPr>
      </w:pPr>
      <w:r w:rsidRPr="0088552F">
        <w:rPr>
          <w:rFonts w:ascii="Georgia" w:hAnsi="Georgia"/>
          <w:b/>
          <w:bCs/>
          <w:sz w:val="22"/>
          <w:szCs w:val="22"/>
        </w:rPr>
        <w:t xml:space="preserve">For a fee of </w:t>
      </w:r>
      <w:r w:rsidR="00A213E2" w:rsidRPr="00A213E2">
        <w:rPr>
          <w:rFonts w:ascii="Times New Roman" w:hAnsi="Times New Roman" w:cs="Times New Roman"/>
          <w:b/>
          <w:bCs/>
          <w:szCs w:val="24"/>
          <w:highlight w:val="yellow"/>
        </w:rPr>
        <w:fldChar w:fldCharType="begin"/>
      </w:r>
      <w:r w:rsidR="00A213E2" w:rsidRPr="00A213E2">
        <w:rPr>
          <w:rFonts w:ascii="Times New Roman" w:hAnsi="Times New Roman" w:cs="Times New Roman"/>
          <w:b/>
          <w:bCs/>
          <w:szCs w:val="24"/>
          <w:highlight w:val="yellow"/>
        </w:rPr>
        <w:instrText xml:space="preserve"> DOCPROPERTY  Fee  \* MERGEFORMAT </w:instrText>
      </w:r>
      <w:r w:rsidR="00A213E2" w:rsidRPr="00A213E2">
        <w:rPr>
          <w:rFonts w:ascii="Times New Roman" w:hAnsi="Times New Roman" w:cs="Times New Roman"/>
          <w:b/>
          <w:bCs/>
          <w:szCs w:val="24"/>
          <w:highlight w:val="yellow"/>
        </w:rPr>
        <w:fldChar w:fldCharType="separate"/>
      </w:r>
      <w:r w:rsidR="00A213E2" w:rsidRPr="00A213E2">
        <w:rPr>
          <w:rFonts w:ascii="Times New Roman" w:hAnsi="Times New Roman" w:cs="Times New Roman"/>
          <w:b/>
          <w:bCs/>
          <w:szCs w:val="24"/>
          <w:highlight w:val="yellow"/>
        </w:rPr>
        <w:t>$</w:t>
      </w:r>
      <w:proofErr w:type="gramStart"/>
      <w:r w:rsidR="00A213E2" w:rsidRPr="00A213E2">
        <w:rPr>
          <w:rFonts w:ascii="Times New Roman" w:hAnsi="Times New Roman" w:cs="Times New Roman"/>
          <w:b/>
          <w:bCs/>
          <w:szCs w:val="24"/>
          <w:highlight w:val="yellow"/>
        </w:rPr>
        <w:t>#,#</w:t>
      </w:r>
      <w:proofErr w:type="gramEnd"/>
      <w:r w:rsidR="00A213E2" w:rsidRPr="00A213E2">
        <w:rPr>
          <w:rFonts w:ascii="Times New Roman" w:hAnsi="Times New Roman" w:cs="Times New Roman"/>
          <w:b/>
          <w:bCs/>
          <w:szCs w:val="24"/>
          <w:highlight w:val="yellow"/>
        </w:rPr>
        <w:t>#</w:t>
      </w:r>
      <w:proofErr w:type="gramStart"/>
      <w:r w:rsidR="00A213E2" w:rsidRPr="00A213E2">
        <w:rPr>
          <w:rFonts w:ascii="Times New Roman" w:hAnsi="Times New Roman" w:cs="Times New Roman"/>
          <w:b/>
          <w:bCs/>
          <w:szCs w:val="24"/>
          <w:highlight w:val="yellow"/>
        </w:rPr>
        <w:t>#.#</w:t>
      </w:r>
      <w:proofErr w:type="gramEnd"/>
      <w:r w:rsidR="00A213E2" w:rsidRPr="00A213E2">
        <w:rPr>
          <w:rFonts w:ascii="Times New Roman" w:hAnsi="Times New Roman" w:cs="Times New Roman"/>
          <w:b/>
          <w:bCs/>
          <w:szCs w:val="24"/>
          <w:highlight w:val="yellow"/>
        </w:rPr>
        <w:t>#</w:t>
      </w:r>
      <w:r w:rsidR="00A213E2" w:rsidRPr="00A213E2">
        <w:rPr>
          <w:rFonts w:ascii="Times New Roman" w:hAnsi="Times New Roman" w:cs="Times New Roman"/>
          <w:b/>
          <w:bCs/>
          <w:szCs w:val="24"/>
          <w:highlight w:val="yellow"/>
        </w:rPr>
        <w:fldChar w:fldCharType="end"/>
      </w:r>
      <w:r w:rsidR="00C576D8" w:rsidRPr="0088552F">
        <w:rPr>
          <w:rFonts w:ascii="Times New Roman" w:hAnsi="Times New Roman" w:cs="Times New Roman"/>
          <w:b/>
          <w:bCs/>
          <w:szCs w:val="24"/>
        </w:rPr>
        <w:t xml:space="preserve"> </w:t>
      </w:r>
      <w:r w:rsidRPr="0088552F">
        <w:rPr>
          <w:rFonts w:ascii="Georgia" w:hAnsi="Georgia"/>
          <w:b/>
          <w:bCs/>
          <w:sz w:val="22"/>
          <w:szCs w:val="22"/>
        </w:rPr>
        <w:t>my firm will provide the following services:</w:t>
      </w:r>
    </w:p>
    <w:p w14:paraId="348A171E" w14:textId="77777777" w:rsidR="00513E15" w:rsidRPr="0088552F" w:rsidRDefault="00513E15" w:rsidP="00513E15">
      <w:pPr>
        <w:tabs>
          <w:tab w:val="left" w:pos="360"/>
          <w:tab w:val="right" w:pos="10980"/>
        </w:tabs>
        <w:ind w:right="18"/>
        <w:rPr>
          <w:rFonts w:ascii="Georgia" w:hAnsi="Georgia"/>
          <w:sz w:val="22"/>
          <w:szCs w:val="22"/>
        </w:rPr>
      </w:pPr>
    </w:p>
    <w:p w14:paraId="30A5A115" w14:textId="77777777" w:rsidR="00D355ED" w:rsidRPr="0088552F" w:rsidRDefault="00D355ED" w:rsidP="00D355ED">
      <w:pPr>
        <w:tabs>
          <w:tab w:val="left" w:pos="-720"/>
        </w:tabs>
        <w:rPr>
          <w:rFonts w:ascii="Georgia" w:hAnsi="Georgia" w:cs="Times New Roman"/>
          <w:b/>
          <w:spacing w:val="-3"/>
          <w:sz w:val="22"/>
          <w:szCs w:val="22"/>
        </w:rPr>
      </w:pPr>
      <w:r w:rsidRPr="0088552F">
        <w:rPr>
          <w:rFonts w:ascii="Georgia" w:hAnsi="Georgia" w:cs="Times New Roman"/>
          <w:b/>
          <w:spacing w:val="-3"/>
          <w:sz w:val="22"/>
          <w:szCs w:val="22"/>
        </w:rPr>
        <w:t xml:space="preserve">Boundary Surveying Services </w:t>
      </w:r>
    </w:p>
    <w:p w14:paraId="5D216B88" w14:textId="77777777" w:rsidR="00D355ED" w:rsidRDefault="00D355ED" w:rsidP="00D355ED">
      <w:pPr>
        <w:pStyle w:val="Style"/>
        <w:tabs>
          <w:tab w:val="left" w:pos="344"/>
        </w:tabs>
        <w:spacing w:line="235" w:lineRule="exact"/>
        <w:ind w:left="360" w:hanging="360"/>
        <w:jc w:val="both"/>
        <w:rPr>
          <w:rFonts w:ascii="Georgia" w:hAnsi="Georgia"/>
          <w:iCs/>
          <w:sz w:val="22"/>
          <w:szCs w:val="22"/>
        </w:rPr>
      </w:pPr>
      <w:r w:rsidRPr="0088552F">
        <w:rPr>
          <w:rFonts w:ascii="Georgia" w:hAnsi="Georgia"/>
          <w:spacing w:val="-3"/>
          <w:sz w:val="22"/>
          <w:szCs w:val="22"/>
        </w:rPr>
        <w:t xml:space="preserve">• </w:t>
      </w:r>
      <w:r w:rsidRPr="0088552F">
        <w:rPr>
          <w:rFonts w:ascii="Georgia" w:hAnsi="Georgia"/>
          <w:spacing w:val="-3"/>
          <w:sz w:val="22"/>
          <w:szCs w:val="22"/>
        </w:rPr>
        <w:tab/>
        <w:t xml:space="preserve">Retrace the boundary lines of the parent property for your development. </w:t>
      </w:r>
      <w:r w:rsidRPr="0088552F">
        <w:rPr>
          <w:rFonts w:ascii="Georgia" w:hAnsi="Georgia"/>
          <w:i/>
          <w:iCs/>
          <w:sz w:val="22"/>
          <w:szCs w:val="22"/>
        </w:rPr>
        <w:t xml:space="preserve">Note: This effort will constitute a boundary retracement as defined by I.A. </w:t>
      </w:r>
      <w:r w:rsidRPr="0088552F">
        <w:rPr>
          <w:rFonts w:ascii="Georgia" w:hAnsi="Georgia" w:cs="Arial"/>
          <w:w w:val="88"/>
          <w:sz w:val="22"/>
          <w:szCs w:val="22"/>
        </w:rPr>
        <w:t xml:space="preserve">C. </w:t>
      </w:r>
      <w:r w:rsidRPr="0088552F">
        <w:rPr>
          <w:rFonts w:ascii="Georgia" w:hAnsi="Georgia"/>
          <w:i/>
          <w:iCs/>
          <w:sz w:val="22"/>
          <w:szCs w:val="22"/>
        </w:rPr>
        <w:t>Title 865</w:t>
      </w:r>
      <w:r w:rsidRPr="0088552F">
        <w:rPr>
          <w:rFonts w:ascii="Georgia" w:hAnsi="Georgia"/>
          <w:iCs/>
          <w:sz w:val="22"/>
          <w:szCs w:val="22"/>
        </w:rPr>
        <w:t xml:space="preserve">. </w:t>
      </w:r>
    </w:p>
    <w:p w14:paraId="48063B44" w14:textId="77777777" w:rsidR="0024621B" w:rsidRDefault="0024621B" w:rsidP="00D355ED">
      <w:pPr>
        <w:pStyle w:val="Style"/>
        <w:tabs>
          <w:tab w:val="left" w:pos="344"/>
        </w:tabs>
        <w:spacing w:line="235" w:lineRule="exact"/>
        <w:ind w:left="360" w:hanging="360"/>
        <w:jc w:val="both"/>
        <w:rPr>
          <w:rFonts w:ascii="Georgia" w:hAnsi="Georgia"/>
          <w:iCs/>
          <w:sz w:val="22"/>
          <w:szCs w:val="22"/>
        </w:rPr>
      </w:pPr>
    </w:p>
    <w:p w14:paraId="3F0A7205" w14:textId="13B975BB" w:rsidR="0024621B" w:rsidRPr="0024621B" w:rsidRDefault="0024621B" w:rsidP="0024621B">
      <w:pPr>
        <w:pStyle w:val="Style"/>
        <w:tabs>
          <w:tab w:val="left" w:pos="344"/>
        </w:tabs>
        <w:spacing w:line="235" w:lineRule="exact"/>
        <w:ind w:left="360" w:hanging="360"/>
        <w:jc w:val="both"/>
        <w:rPr>
          <w:rFonts w:ascii="Georgia" w:hAnsi="Georgia"/>
          <w:b/>
          <w:bCs/>
          <w:iCs/>
          <w:sz w:val="22"/>
          <w:szCs w:val="22"/>
        </w:rPr>
      </w:pPr>
      <w:r w:rsidRPr="0024621B">
        <w:rPr>
          <w:rFonts w:ascii="Georgia" w:hAnsi="Georgia"/>
          <w:b/>
          <w:bCs/>
          <w:iCs/>
          <w:sz w:val="22"/>
          <w:szCs w:val="22"/>
        </w:rPr>
        <w:t xml:space="preserve">My firm will </w:t>
      </w:r>
      <w:r>
        <w:rPr>
          <w:rFonts w:ascii="Georgia" w:hAnsi="Georgia"/>
          <w:b/>
          <w:bCs/>
          <w:iCs/>
          <w:sz w:val="22"/>
          <w:szCs w:val="22"/>
        </w:rPr>
        <w:t xml:space="preserve">also </w:t>
      </w:r>
      <w:r w:rsidRPr="0024621B">
        <w:rPr>
          <w:rFonts w:ascii="Georgia" w:hAnsi="Georgia"/>
          <w:b/>
          <w:bCs/>
          <w:iCs/>
          <w:sz w:val="22"/>
          <w:szCs w:val="22"/>
        </w:rPr>
        <w:t>provide the following topographic services for the below fee options:</w:t>
      </w:r>
    </w:p>
    <w:p w14:paraId="0EC5089B" w14:textId="77777777" w:rsidR="0024621B" w:rsidRPr="0024621B" w:rsidRDefault="0024621B" w:rsidP="0024621B">
      <w:pPr>
        <w:pStyle w:val="Style"/>
        <w:tabs>
          <w:tab w:val="left" w:pos="344"/>
        </w:tabs>
        <w:spacing w:line="235" w:lineRule="exact"/>
        <w:ind w:left="360" w:hanging="360"/>
        <w:jc w:val="both"/>
        <w:rPr>
          <w:rFonts w:ascii="Georgia" w:hAnsi="Georgia"/>
          <w:iCs/>
          <w:sz w:val="22"/>
          <w:szCs w:val="22"/>
        </w:rPr>
      </w:pPr>
    </w:p>
    <w:p w14:paraId="22A20DEF" w14:textId="321C6935" w:rsidR="0024621B" w:rsidRDefault="0024621B" w:rsidP="0024621B">
      <w:pPr>
        <w:pStyle w:val="Style"/>
        <w:tabs>
          <w:tab w:val="left" w:pos="344"/>
        </w:tabs>
        <w:spacing w:line="235" w:lineRule="exact"/>
        <w:ind w:left="360" w:hanging="360"/>
        <w:jc w:val="both"/>
        <w:rPr>
          <w:rFonts w:ascii="Georgia" w:hAnsi="Georgia"/>
          <w:iCs/>
          <w:sz w:val="22"/>
          <w:szCs w:val="22"/>
        </w:rPr>
      </w:pPr>
      <w:r w:rsidRPr="0024621B">
        <w:rPr>
          <w:rFonts w:ascii="Georgia" w:hAnsi="Georgia"/>
          <w:b/>
          <w:bCs/>
          <w:iCs/>
          <w:sz w:val="22"/>
          <w:szCs w:val="22"/>
          <w:highlight w:val="yellow"/>
        </w:rPr>
        <w:t>$###</w:t>
      </w:r>
      <w:proofErr w:type="gramStart"/>
      <w:r w:rsidRPr="0024621B">
        <w:rPr>
          <w:rFonts w:ascii="Georgia" w:hAnsi="Georgia"/>
          <w:b/>
          <w:bCs/>
          <w:iCs/>
          <w:sz w:val="22"/>
          <w:szCs w:val="22"/>
          <w:highlight w:val="yellow"/>
        </w:rPr>
        <w:t>#.#</w:t>
      </w:r>
      <w:proofErr w:type="gramEnd"/>
      <w:r w:rsidRPr="0024621B">
        <w:rPr>
          <w:rFonts w:ascii="Georgia" w:hAnsi="Georgia"/>
          <w:b/>
          <w:bCs/>
          <w:iCs/>
          <w:sz w:val="22"/>
          <w:szCs w:val="22"/>
          <w:highlight w:val="yellow"/>
        </w:rPr>
        <w:t>#</w:t>
      </w:r>
      <w:r w:rsidRPr="0024621B">
        <w:rPr>
          <w:rFonts w:ascii="Georgia" w:hAnsi="Georgia"/>
          <w:iCs/>
          <w:sz w:val="22"/>
          <w:szCs w:val="22"/>
        </w:rPr>
        <w:t xml:space="preserve"> includes the project limits listed in </w:t>
      </w:r>
      <w:r w:rsidRPr="0024621B">
        <w:rPr>
          <w:rFonts w:ascii="Georgia" w:hAnsi="Georgia"/>
          <w:iCs/>
          <w:sz w:val="22"/>
          <w:szCs w:val="22"/>
          <w:highlight w:val="yellow"/>
        </w:rPr>
        <w:t>Exhibit $,</w:t>
      </w:r>
      <w:r w:rsidRPr="0024621B">
        <w:rPr>
          <w:rFonts w:ascii="Georgia" w:hAnsi="Georgia"/>
          <w:iCs/>
          <w:sz w:val="22"/>
          <w:szCs w:val="22"/>
        </w:rPr>
        <w:t xml:space="preserve"> attached.</w:t>
      </w:r>
    </w:p>
    <w:p w14:paraId="5D343AF1" w14:textId="77777777" w:rsidR="000A5969" w:rsidRPr="0088552F" w:rsidRDefault="000A5969" w:rsidP="00D355ED">
      <w:pPr>
        <w:pStyle w:val="Style"/>
        <w:tabs>
          <w:tab w:val="left" w:pos="344"/>
        </w:tabs>
        <w:spacing w:line="235" w:lineRule="exact"/>
        <w:ind w:left="360" w:hanging="360"/>
        <w:jc w:val="both"/>
        <w:rPr>
          <w:rFonts w:ascii="Georgia" w:hAnsi="Georgia"/>
          <w:iCs/>
          <w:sz w:val="22"/>
          <w:szCs w:val="22"/>
        </w:rPr>
      </w:pPr>
    </w:p>
    <w:p w14:paraId="6B5F9528" w14:textId="77777777" w:rsidR="0024621B" w:rsidRDefault="0024621B" w:rsidP="00513E15">
      <w:pPr>
        <w:tabs>
          <w:tab w:val="left" w:pos="-720"/>
        </w:tabs>
        <w:rPr>
          <w:rFonts w:ascii="Georgia" w:hAnsi="Georgia"/>
          <w:spacing w:val="-3"/>
          <w:sz w:val="22"/>
          <w:szCs w:val="22"/>
        </w:rPr>
      </w:pPr>
    </w:p>
    <w:p w14:paraId="53041D1E" w14:textId="77777777" w:rsidR="0024621B" w:rsidRPr="00614339" w:rsidRDefault="0024621B" w:rsidP="0024621B">
      <w:pPr>
        <w:rPr>
          <w:rFonts w:ascii="Times New Roman" w:hAnsi="Times New Roman" w:cs="Times New Roman"/>
          <w:b/>
          <w:sz w:val="22"/>
          <w:szCs w:val="18"/>
        </w:rPr>
      </w:pPr>
      <w:r w:rsidRPr="00614339">
        <w:rPr>
          <w:rFonts w:ascii="Times New Roman" w:hAnsi="Times New Roman" w:cs="Times New Roman"/>
          <w:b/>
          <w:sz w:val="22"/>
          <w:szCs w:val="18"/>
        </w:rPr>
        <w:t xml:space="preserve">Topographic Land Surveying </w:t>
      </w:r>
      <w:proofErr w:type="gramStart"/>
      <w:r w:rsidRPr="00614339">
        <w:rPr>
          <w:rFonts w:ascii="Times New Roman" w:hAnsi="Times New Roman" w:cs="Times New Roman"/>
          <w:b/>
          <w:sz w:val="22"/>
          <w:szCs w:val="18"/>
        </w:rPr>
        <w:t xml:space="preserve">Services  </w:t>
      </w:r>
      <w:r w:rsidRPr="00614339">
        <w:rPr>
          <w:rFonts w:ascii="Times New Roman" w:hAnsi="Times New Roman" w:cs="Times New Roman"/>
          <w:sz w:val="22"/>
          <w:szCs w:val="22"/>
        </w:rPr>
        <w:t>(</w:t>
      </w:r>
      <w:proofErr w:type="gramEnd"/>
      <w:r w:rsidRPr="00614339">
        <w:rPr>
          <w:rFonts w:ascii="Times New Roman" w:hAnsi="Times New Roman" w:cs="Times New Roman"/>
          <w:i/>
          <w:sz w:val="22"/>
          <w:szCs w:val="22"/>
        </w:rPr>
        <w:t>The details listed below are only intended to clarify the general intent of the scope of work.  If a detailed scope of work was included with the request for proposals; it will take precedence in the instance of any discrepancies.)</w:t>
      </w:r>
    </w:p>
    <w:p w14:paraId="5FDDED46" w14:textId="77777777" w:rsidR="0024621B" w:rsidRPr="00614339" w:rsidRDefault="0024621B" w:rsidP="0024621B">
      <w:pPr>
        <w:rPr>
          <w:rFonts w:ascii="Times New Roman" w:hAnsi="Times New Roman" w:cs="Times New Roman"/>
          <w:sz w:val="22"/>
          <w:szCs w:val="18"/>
        </w:rPr>
      </w:pPr>
      <w:r w:rsidRPr="00614339">
        <w:rPr>
          <w:spacing w:val="-3"/>
          <w:sz w:val="22"/>
          <w:szCs w:val="18"/>
        </w:rPr>
        <w:t>•</w:t>
      </w:r>
      <w:r w:rsidRPr="00614339">
        <w:rPr>
          <w:rFonts w:ascii="Times New Roman" w:hAnsi="Times New Roman" w:cs="Times New Roman"/>
          <w:w w:val="50"/>
          <w:sz w:val="22"/>
          <w:szCs w:val="18"/>
        </w:rPr>
        <w:tab/>
      </w:r>
      <w:r w:rsidRPr="00614339">
        <w:rPr>
          <w:rFonts w:ascii="Times New Roman" w:hAnsi="Times New Roman" w:cs="Times New Roman"/>
          <w:sz w:val="22"/>
          <w:szCs w:val="18"/>
        </w:rPr>
        <w:t xml:space="preserve">Provide temporary benchmarks with an established elevation to the nearest 0.01. The </w:t>
      </w:r>
      <w:r w:rsidRPr="00614339">
        <w:rPr>
          <w:rFonts w:ascii="Times New Roman" w:hAnsi="Times New Roman" w:cs="Times New Roman"/>
          <w:sz w:val="22"/>
          <w:szCs w:val="18"/>
        </w:rPr>
        <w:tab/>
        <w:t xml:space="preserve">benchmark shall be established and referenced to NAVD 1988 datum. The description </w:t>
      </w:r>
      <w:r w:rsidRPr="00614339">
        <w:rPr>
          <w:rFonts w:ascii="Times New Roman" w:hAnsi="Times New Roman" w:cs="Times New Roman"/>
          <w:sz w:val="22"/>
          <w:szCs w:val="18"/>
        </w:rPr>
        <w:tab/>
        <w:t xml:space="preserve">and elevation of the benchmark shall be clearly stated and referenced </w:t>
      </w:r>
      <w:proofErr w:type="gramStart"/>
      <w:r w:rsidRPr="00614339">
        <w:rPr>
          <w:rFonts w:ascii="Times New Roman" w:hAnsi="Times New Roman" w:cs="Times New Roman"/>
          <w:sz w:val="22"/>
          <w:szCs w:val="18"/>
        </w:rPr>
        <w:t>on</w:t>
      </w:r>
      <w:proofErr w:type="gramEnd"/>
      <w:r w:rsidRPr="00614339">
        <w:rPr>
          <w:rFonts w:ascii="Times New Roman" w:hAnsi="Times New Roman" w:cs="Times New Roman"/>
          <w:sz w:val="22"/>
          <w:szCs w:val="18"/>
        </w:rPr>
        <w:t xml:space="preserve"> the </w:t>
      </w:r>
      <w:proofErr w:type="gramStart"/>
      <w:r w:rsidRPr="00614339">
        <w:rPr>
          <w:rFonts w:ascii="Times New Roman" w:hAnsi="Times New Roman" w:cs="Times New Roman"/>
          <w:sz w:val="22"/>
          <w:szCs w:val="18"/>
        </w:rPr>
        <w:t>plat</w:t>
      </w:r>
      <w:proofErr w:type="gramEnd"/>
      <w:r w:rsidRPr="00614339">
        <w:rPr>
          <w:rFonts w:ascii="Times New Roman" w:hAnsi="Times New Roman" w:cs="Times New Roman"/>
          <w:sz w:val="22"/>
          <w:szCs w:val="18"/>
        </w:rPr>
        <w:t xml:space="preserve"> of </w:t>
      </w:r>
      <w:r w:rsidRPr="00614339">
        <w:rPr>
          <w:rFonts w:ascii="Times New Roman" w:hAnsi="Times New Roman" w:cs="Times New Roman"/>
          <w:sz w:val="22"/>
          <w:szCs w:val="18"/>
        </w:rPr>
        <w:tab/>
        <w:t xml:space="preserve">survey. </w:t>
      </w:r>
    </w:p>
    <w:p w14:paraId="5FE48D6A" w14:textId="77777777" w:rsidR="0024621B" w:rsidRDefault="0024621B" w:rsidP="0024621B">
      <w:pPr>
        <w:rPr>
          <w:rFonts w:ascii="Times New Roman" w:hAnsi="Times New Roman" w:cs="Times New Roman"/>
        </w:rPr>
      </w:pPr>
      <w:r w:rsidRPr="00C07952">
        <w:rPr>
          <w:spacing w:val="-3"/>
        </w:rPr>
        <w:t>•</w:t>
      </w:r>
      <w:r>
        <w:rPr>
          <w:spacing w:val="-3"/>
        </w:rPr>
        <w:tab/>
      </w:r>
      <w:r w:rsidRPr="006D6F65">
        <w:rPr>
          <w:rFonts w:ascii="Times New Roman" w:hAnsi="Times New Roman" w:cs="Times New Roman"/>
          <w:w w:val="50"/>
        </w:rPr>
        <w:t xml:space="preserve"> </w:t>
      </w:r>
      <w:r w:rsidRPr="006D6F65">
        <w:rPr>
          <w:rFonts w:ascii="Times New Roman" w:hAnsi="Times New Roman" w:cs="Times New Roman"/>
        </w:rPr>
        <w:t xml:space="preserve">Similarly, horizontal control points will be established throughout site. The description of </w:t>
      </w:r>
      <w:r>
        <w:rPr>
          <w:rFonts w:ascii="Times New Roman" w:hAnsi="Times New Roman" w:cs="Times New Roman"/>
        </w:rPr>
        <w:tab/>
      </w:r>
      <w:r w:rsidRPr="006D6F65">
        <w:rPr>
          <w:rFonts w:ascii="Times New Roman" w:hAnsi="Times New Roman" w:cs="Times New Roman"/>
        </w:rPr>
        <w:t xml:space="preserve">each control point shall be clearly stated and referenced on the </w:t>
      </w:r>
      <w:proofErr w:type="gramStart"/>
      <w:r w:rsidRPr="006D6F65">
        <w:rPr>
          <w:rFonts w:ascii="Times New Roman" w:hAnsi="Times New Roman" w:cs="Times New Roman"/>
        </w:rPr>
        <w:t>plat</w:t>
      </w:r>
      <w:proofErr w:type="gramEnd"/>
      <w:r w:rsidRPr="006D6F65">
        <w:rPr>
          <w:rFonts w:ascii="Times New Roman" w:hAnsi="Times New Roman" w:cs="Times New Roman"/>
        </w:rPr>
        <w:t xml:space="preserve"> of survey</w:t>
      </w:r>
      <w:r>
        <w:rPr>
          <w:rFonts w:ascii="Times New Roman" w:hAnsi="Times New Roman" w:cs="Times New Roman"/>
        </w:rPr>
        <w:t>.</w:t>
      </w:r>
    </w:p>
    <w:p w14:paraId="4B353376" w14:textId="77777777" w:rsidR="0024621B" w:rsidRPr="0088552F" w:rsidRDefault="0024621B" w:rsidP="00513E15">
      <w:pPr>
        <w:tabs>
          <w:tab w:val="left" w:pos="-720"/>
        </w:tabs>
        <w:rPr>
          <w:rFonts w:ascii="Georgia" w:hAnsi="Georgia"/>
          <w:spacing w:val="-3"/>
          <w:sz w:val="22"/>
          <w:szCs w:val="22"/>
        </w:rPr>
      </w:pPr>
    </w:p>
    <w:p w14:paraId="1E9B9C1F" w14:textId="77777777" w:rsidR="00513E15" w:rsidRPr="0088552F" w:rsidRDefault="00513E15" w:rsidP="00513E15">
      <w:pPr>
        <w:tabs>
          <w:tab w:val="left" w:pos="-720"/>
        </w:tabs>
        <w:rPr>
          <w:rFonts w:ascii="Georgia" w:hAnsi="Georgia"/>
          <w:spacing w:val="-3"/>
          <w:sz w:val="22"/>
          <w:szCs w:val="22"/>
        </w:rPr>
      </w:pPr>
    </w:p>
    <w:p w14:paraId="5417D6C6" w14:textId="77777777" w:rsidR="0024621B" w:rsidRDefault="00513E15" w:rsidP="00C610CC">
      <w:pPr>
        <w:pStyle w:val="BodyText"/>
        <w:rPr>
          <w:rFonts w:cs="Times New Roman"/>
          <w:szCs w:val="24"/>
        </w:rPr>
      </w:pPr>
      <w:r w:rsidRPr="0088552F">
        <w:rPr>
          <w:rFonts w:ascii="Georgia" w:hAnsi="Georgia"/>
          <w:sz w:val="22"/>
          <w:szCs w:val="22"/>
        </w:rPr>
        <w:lastRenderedPageBreak/>
        <w:t xml:space="preserve">Thank you for the opportunity to submit this proposal, and we look </w:t>
      </w:r>
      <w:r w:rsidR="00330641" w:rsidRPr="0088552F">
        <w:rPr>
          <w:rFonts w:ascii="Georgia" w:hAnsi="Georgia"/>
          <w:sz w:val="22"/>
          <w:szCs w:val="22"/>
        </w:rPr>
        <w:t>forward to working with you.  I</w:t>
      </w:r>
      <w:r w:rsidRPr="0088552F">
        <w:rPr>
          <w:rFonts w:ascii="Georgia" w:hAnsi="Georgia"/>
          <w:sz w:val="22"/>
          <w:szCs w:val="22"/>
        </w:rPr>
        <w:t xml:space="preserve">f you have any questions, please do not hesitate to contact me </w:t>
      </w:r>
      <w:proofErr w:type="gramStart"/>
      <w:r w:rsidRPr="0088552F">
        <w:rPr>
          <w:rFonts w:ascii="Georgia" w:hAnsi="Georgia"/>
          <w:sz w:val="22"/>
          <w:szCs w:val="22"/>
        </w:rPr>
        <w:t>at</w:t>
      </w:r>
      <w:proofErr w:type="gramEnd"/>
      <w:r w:rsidRPr="0088552F">
        <w:rPr>
          <w:rFonts w:ascii="Georgia" w:hAnsi="Georgia"/>
          <w:sz w:val="22"/>
          <w:szCs w:val="22"/>
        </w:rPr>
        <w:t xml:space="preserve"> 260-755-5993</w:t>
      </w:r>
      <w:r w:rsidR="00C610CC">
        <w:rPr>
          <w:rFonts w:ascii="Georgia" w:hAnsi="Georgia"/>
          <w:sz w:val="22"/>
          <w:szCs w:val="22"/>
        </w:rPr>
        <w:t>.</w:t>
      </w:r>
      <w:r w:rsidR="00C576D8">
        <w:rPr>
          <w:rFonts w:cs="Times New Roman"/>
          <w:szCs w:val="24"/>
        </w:rPr>
        <w:tab/>
      </w:r>
      <w:r w:rsidR="00C576D8">
        <w:rPr>
          <w:rFonts w:cs="Times New Roman"/>
          <w:szCs w:val="24"/>
        </w:rPr>
        <w:tab/>
      </w:r>
    </w:p>
    <w:p w14:paraId="146E5E77" w14:textId="77777777" w:rsidR="0024621B" w:rsidRDefault="0024621B" w:rsidP="00C610CC">
      <w:pPr>
        <w:pStyle w:val="BodyText"/>
        <w:rPr>
          <w:rFonts w:cs="Times New Roman"/>
          <w:szCs w:val="24"/>
        </w:rPr>
      </w:pPr>
    </w:p>
    <w:p w14:paraId="24D0AF30" w14:textId="77777777" w:rsidR="0024621B" w:rsidRDefault="0024621B" w:rsidP="00C610CC">
      <w:pPr>
        <w:pStyle w:val="BodyText"/>
        <w:rPr>
          <w:rFonts w:cs="Times New Roman"/>
          <w:szCs w:val="24"/>
        </w:rPr>
      </w:pPr>
    </w:p>
    <w:p w14:paraId="6D4D3AD3" w14:textId="77777777" w:rsidR="0024621B" w:rsidRDefault="0024621B" w:rsidP="0024621B">
      <w:pPr>
        <w:rPr>
          <w:rFonts w:ascii="Times New Roman" w:hAnsi="Times New Roman" w:cs="Times New Roman"/>
        </w:rPr>
      </w:pPr>
      <w:r w:rsidRPr="00C07952">
        <w:rPr>
          <w:spacing w:val="-3"/>
        </w:rPr>
        <w:t>•</w:t>
      </w:r>
      <w:r>
        <w:rPr>
          <w:spacing w:val="-3"/>
        </w:rPr>
        <w:tab/>
      </w:r>
      <w:r w:rsidRPr="006D6F65">
        <w:rPr>
          <w:rFonts w:ascii="Times New Roman" w:hAnsi="Times New Roman" w:cs="Times New Roman"/>
        </w:rPr>
        <w:t xml:space="preserve">Establish existing site contours at </w:t>
      </w:r>
      <w:r>
        <w:rPr>
          <w:rFonts w:ascii="Times New Roman" w:hAnsi="Times New Roman" w:cs="Times New Roman"/>
        </w:rPr>
        <w:t>1</w:t>
      </w:r>
      <w:r w:rsidRPr="006D6F65">
        <w:rPr>
          <w:rFonts w:ascii="Times New Roman" w:hAnsi="Times New Roman" w:cs="Times New Roman"/>
        </w:rPr>
        <w:t xml:space="preserve">-foot intervals, with intermediate contours established </w:t>
      </w:r>
      <w:r>
        <w:rPr>
          <w:rFonts w:ascii="Times New Roman" w:hAnsi="Times New Roman" w:cs="Times New Roman"/>
        </w:rPr>
        <w:tab/>
      </w:r>
      <w:r w:rsidRPr="006D6F65">
        <w:rPr>
          <w:rFonts w:ascii="Times New Roman" w:hAnsi="Times New Roman" w:cs="Times New Roman"/>
        </w:rPr>
        <w:t>every five feet.</w:t>
      </w:r>
    </w:p>
    <w:p w14:paraId="46D6A5B1" w14:textId="77777777" w:rsidR="0024621B" w:rsidRPr="006D6F65" w:rsidRDefault="0024621B" w:rsidP="0024621B">
      <w:pPr>
        <w:rPr>
          <w:rFonts w:ascii="Times New Roman" w:hAnsi="Times New Roman" w:cs="Times New Roman"/>
        </w:rPr>
      </w:pPr>
      <w:r w:rsidRPr="00C07952">
        <w:rPr>
          <w:spacing w:val="-3"/>
        </w:rPr>
        <w:t>•</w:t>
      </w:r>
      <w:r>
        <w:rPr>
          <w:spacing w:val="-3"/>
        </w:rPr>
        <w:tab/>
      </w:r>
      <w:r w:rsidRPr="006D6F65">
        <w:rPr>
          <w:rFonts w:ascii="Times New Roman" w:hAnsi="Times New Roman" w:cs="Times New Roman"/>
        </w:rPr>
        <w:t xml:space="preserve">Establish spot elevations within the project site to emulate a 50-foot square grid pattern. </w:t>
      </w:r>
    </w:p>
    <w:p w14:paraId="339F46A7" w14:textId="77777777" w:rsidR="0024621B" w:rsidRDefault="0024621B" w:rsidP="0024621B">
      <w:pPr>
        <w:rPr>
          <w:rFonts w:ascii="Times New Roman" w:hAnsi="Times New Roman" w:cs="Times New Roman"/>
        </w:rPr>
      </w:pPr>
      <w:r w:rsidRPr="00C07952">
        <w:rPr>
          <w:spacing w:val="-3"/>
        </w:rPr>
        <w:t>•</w:t>
      </w:r>
      <w:r w:rsidRPr="006D6F65">
        <w:rPr>
          <w:rFonts w:ascii="Times New Roman" w:hAnsi="Times New Roman" w:cs="Times New Roman"/>
          <w:w w:val="50"/>
        </w:rPr>
        <w:tab/>
      </w:r>
      <w:r w:rsidRPr="006D6F65">
        <w:rPr>
          <w:rFonts w:ascii="Times New Roman" w:hAnsi="Times New Roman" w:cs="Times New Roman"/>
        </w:rPr>
        <w:t xml:space="preserve">Establish spot elevations of all adjacent roadways and streets, including intersections, in a </w:t>
      </w:r>
      <w:r>
        <w:rPr>
          <w:rFonts w:ascii="Times New Roman" w:hAnsi="Times New Roman" w:cs="Times New Roman"/>
        </w:rPr>
        <w:tab/>
      </w:r>
      <w:r w:rsidRPr="006D6F65">
        <w:rPr>
          <w:rFonts w:ascii="Times New Roman" w:hAnsi="Times New Roman" w:cs="Times New Roman"/>
        </w:rPr>
        <w:t xml:space="preserve">manner to emulate a 50-foot square grid pattern. </w:t>
      </w:r>
    </w:p>
    <w:p w14:paraId="006635DC" w14:textId="77777777" w:rsidR="0024621B" w:rsidRDefault="0024621B" w:rsidP="0024621B">
      <w:pPr>
        <w:rPr>
          <w:rFonts w:ascii="Times New Roman" w:hAnsi="Times New Roman" w:cs="Times New Roman"/>
        </w:rPr>
      </w:pPr>
      <w:r w:rsidRPr="00C07952">
        <w:rPr>
          <w:spacing w:val="-3"/>
        </w:rPr>
        <w:t>•</w:t>
      </w:r>
      <w:r>
        <w:rPr>
          <w:spacing w:val="-3"/>
        </w:rPr>
        <w:tab/>
      </w:r>
      <w:r w:rsidRPr="006D6F65">
        <w:rPr>
          <w:rFonts w:ascii="Times New Roman" w:hAnsi="Times New Roman" w:cs="Times New Roman"/>
          <w:w w:val="50"/>
        </w:rPr>
        <w:t xml:space="preserve"> </w:t>
      </w:r>
      <w:r w:rsidRPr="006D6F65">
        <w:rPr>
          <w:rFonts w:ascii="Times New Roman" w:hAnsi="Times New Roman" w:cs="Times New Roman"/>
        </w:rPr>
        <w:t>Elevations on paving or other hard surf</w:t>
      </w:r>
      <w:r>
        <w:rPr>
          <w:rFonts w:ascii="Times New Roman" w:hAnsi="Times New Roman" w:cs="Times New Roman"/>
        </w:rPr>
        <w:t>aces shall be to the nearest 0.</w:t>
      </w:r>
      <w:r w:rsidRPr="006D6F65">
        <w:rPr>
          <w:rFonts w:ascii="Times New Roman" w:hAnsi="Times New Roman" w:cs="Times New Roman"/>
        </w:rPr>
        <w:t xml:space="preserve">05 ', on other </w:t>
      </w:r>
      <w:r>
        <w:rPr>
          <w:rFonts w:ascii="Times New Roman" w:hAnsi="Times New Roman" w:cs="Times New Roman"/>
        </w:rPr>
        <w:tab/>
      </w:r>
      <w:r w:rsidRPr="006D6F65">
        <w:rPr>
          <w:rFonts w:ascii="Times New Roman" w:hAnsi="Times New Roman" w:cs="Times New Roman"/>
        </w:rPr>
        <w:t xml:space="preserve">surfaces to the nearest 0 .10'. </w:t>
      </w:r>
    </w:p>
    <w:p w14:paraId="6C2CED72" w14:textId="77777777" w:rsidR="0024621B" w:rsidRDefault="0024621B" w:rsidP="0024621B">
      <w:pPr>
        <w:rPr>
          <w:rFonts w:ascii="Times New Roman" w:hAnsi="Times New Roman" w:cs="Times New Roman"/>
        </w:rPr>
      </w:pPr>
      <w:r w:rsidRPr="00C07952">
        <w:rPr>
          <w:spacing w:val="-3"/>
        </w:rPr>
        <w:t>•</w:t>
      </w:r>
      <w:r>
        <w:rPr>
          <w:spacing w:val="-3"/>
        </w:rPr>
        <w:tab/>
      </w:r>
      <w:r w:rsidRPr="006D6F65">
        <w:rPr>
          <w:rFonts w:ascii="Times New Roman" w:hAnsi="Times New Roman" w:cs="Times New Roman"/>
        </w:rPr>
        <w:t xml:space="preserve">Establish the location of structures, above and below ground, man-made (e.g. paved </w:t>
      </w:r>
      <w:r>
        <w:rPr>
          <w:rFonts w:ascii="Times New Roman" w:hAnsi="Times New Roman" w:cs="Times New Roman"/>
        </w:rPr>
        <w:tab/>
      </w:r>
      <w:r w:rsidRPr="006D6F65">
        <w:rPr>
          <w:rFonts w:ascii="Times New Roman" w:hAnsi="Times New Roman" w:cs="Times New Roman"/>
        </w:rPr>
        <w:t xml:space="preserve">areas) and natural features, based on visible appurtenances. </w:t>
      </w:r>
    </w:p>
    <w:p w14:paraId="129E14EC" w14:textId="77777777" w:rsidR="0024621B" w:rsidRPr="006D6F65" w:rsidRDefault="0024621B" w:rsidP="0024621B">
      <w:pPr>
        <w:rPr>
          <w:rFonts w:ascii="Times New Roman" w:hAnsi="Times New Roman" w:cs="Times New Roman"/>
        </w:rPr>
      </w:pPr>
      <w:r w:rsidRPr="00C07952">
        <w:rPr>
          <w:spacing w:val="-3"/>
        </w:rPr>
        <w:t>•</w:t>
      </w:r>
      <w:r w:rsidRPr="006D6F65">
        <w:rPr>
          <w:rFonts w:ascii="Times New Roman" w:hAnsi="Times New Roman" w:cs="Times New Roman"/>
          <w:w w:val="50"/>
        </w:rPr>
        <w:t xml:space="preserve"> </w:t>
      </w:r>
      <w:r w:rsidRPr="006D6F65">
        <w:rPr>
          <w:rFonts w:ascii="Times New Roman" w:hAnsi="Times New Roman" w:cs="Times New Roman"/>
          <w:w w:val="50"/>
        </w:rPr>
        <w:tab/>
      </w:r>
      <w:r w:rsidRPr="006D6F65">
        <w:rPr>
          <w:rFonts w:ascii="Times New Roman" w:hAnsi="Times New Roman" w:cs="Times New Roman"/>
        </w:rPr>
        <w:t xml:space="preserve">Locate existing buildings and structural improvements on the property and within 10 feet </w:t>
      </w:r>
      <w:r>
        <w:rPr>
          <w:rFonts w:ascii="Times New Roman" w:hAnsi="Times New Roman" w:cs="Times New Roman"/>
        </w:rPr>
        <w:tab/>
      </w:r>
      <w:r w:rsidRPr="006D6F65">
        <w:rPr>
          <w:rFonts w:ascii="Times New Roman" w:hAnsi="Times New Roman" w:cs="Times New Roman"/>
        </w:rPr>
        <w:t xml:space="preserve">of the right of way lines.  </w:t>
      </w:r>
    </w:p>
    <w:p w14:paraId="55954FD0" w14:textId="77777777" w:rsidR="0024621B" w:rsidRPr="006D6F65" w:rsidRDefault="0024621B" w:rsidP="0024621B">
      <w:pPr>
        <w:rPr>
          <w:rFonts w:ascii="Times New Roman" w:hAnsi="Times New Roman" w:cs="Times New Roman"/>
        </w:rPr>
      </w:pPr>
      <w:r w:rsidRPr="00C07952">
        <w:rPr>
          <w:spacing w:val="-3"/>
        </w:rPr>
        <w:t>•</w:t>
      </w:r>
      <w:r w:rsidRPr="006D6F65">
        <w:rPr>
          <w:rFonts w:ascii="Times New Roman" w:hAnsi="Times New Roman" w:cs="Times New Roman"/>
          <w:w w:val="50"/>
        </w:rPr>
        <w:t xml:space="preserve"> </w:t>
      </w:r>
      <w:r w:rsidRPr="006D6F65">
        <w:rPr>
          <w:rFonts w:ascii="Times New Roman" w:hAnsi="Times New Roman" w:cs="Times New Roman"/>
          <w:w w:val="50"/>
        </w:rPr>
        <w:tab/>
      </w:r>
      <w:r w:rsidRPr="006D6F65">
        <w:rPr>
          <w:rFonts w:ascii="Times New Roman" w:hAnsi="Times New Roman" w:cs="Times New Roman"/>
        </w:rPr>
        <w:t xml:space="preserve">Locate existing trees of </w:t>
      </w:r>
      <w:r>
        <w:rPr>
          <w:rFonts w:ascii="Times New Roman" w:hAnsi="Times New Roman" w:cs="Times New Roman"/>
        </w:rPr>
        <w:t>6</w:t>
      </w:r>
      <w:r w:rsidRPr="006D6F65">
        <w:rPr>
          <w:rFonts w:ascii="Times New Roman" w:hAnsi="Times New Roman" w:cs="Times New Roman"/>
        </w:rPr>
        <w:t>" and over caliper within a 2" tolerance</w:t>
      </w:r>
      <w:r>
        <w:rPr>
          <w:rFonts w:ascii="Times New Roman" w:hAnsi="Times New Roman" w:cs="Times New Roman"/>
        </w:rPr>
        <w:t>.  T</w:t>
      </w:r>
      <w:r w:rsidRPr="006D6F65">
        <w:rPr>
          <w:rFonts w:ascii="Times New Roman" w:hAnsi="Times New Roman" w:cs="Times New Roman"/>
        </w:rPr>
        <w:t xml:space="preserve">he perimeter of the </w:t>
      </w:r>
      <w:r>
        <w:rPr>
          <w:rFonts w:ascii="Times New Roman" w:hAnsi="Times New Roman" w:cs="Times New Roman"/>
        </w:rPr>
        <w:tab/>
        <w:t>woods will also be established i</w:t>
      </w:r>
      <w:r w:rsidRPr="006D6F65">
        <w:rPr>
          <w:rFonts w:ascii="Times New Roman" w:hAnsi="Times New Roman" w:cs="Times New Roman"/>
        </w:rPr>
        <w:t>n thickly wooded area</w:t>
      </w:r>
      <w:r>
        <w:rPr>
          <w:rFonts w:ascii="Times New Roman" w:hAnsi="Times New Roman" w:cs="Times New Roman"/>
        </w:rPr>
        <w:t>s.</w:t>
      </w:r>
    </w:p>
    <w:p w14:paraId="5C23D399" w14:textId="77777777" w:rsidR="0024621B" w:rsidRPr="006D6F65" w:rsidRDefault="0024621B" w:rsidP="0024621B">
      <w:pPr>
        <w:rPr>
          <w:rFonts w:ascii="Times New Roman" w:hAnsi="Times New Roman" w:cs="Times New Roman"/>
          <w:i/>
          <w:iCs/>
        </w:rPr>
      </w:pPr>
    </w:p>
    <w:p w14:paraId="65798A24" w14:textId="77777777" w:rsidR="0024621B" w:rsidRPr="00C07952" w:rsidRDefault="0024621B" w:rsidP="0024621B">
      <w:pPr>
        <w:rPr>
          <w:rFonts w:ascii="Times New Roman" w:hAnsi="Times New Roman" w:cs="Times New Roman"/>
          <w:b/>
          <w:szCs w:val="24"/>
        </w:rPr>
      </w:pPr>
      <w:r w:rsidRPr="00C07952">
        <w:rPr>
          <w:rFonts w:ascii="Times New Roman" w:hAnsi="Times New Roman" w:cs="Times New Roman"/>
          <w:b/>
          <w:szCs w:val="24"/>
        </w:rPr>
        <w:t xml:space="preserve">Utility Land Surveying Services </w:t>
      </w:r>
    </w:p>
    <w:p w14:paraId="02B5870F" w14:textId="77777777" w:rsidR="0024621B" w:rsidRDefault="0024621B" w:rsidP="0024621B">
      <w:pPr>
        <w:rPr>
          <w:rFonts w:ascii="Times New Roman" w:hAnsi="Times New Roman" w:cs="Times New Roman"/>
          <w:szCs w:val="24"/>
        </w:rPr>
      </w:pPr>
      <w:r w:rsidRPr="00C07952">
        <w:rPr>
          <w:rFonts w:ascii="Times New Roman" w:hAnsi="Times New Roman" w:cs="Times New Roman"/>
          <w:spacing w:val="-3"/>
          <w:szCs w:val="24"/>
        </w:rPr>
        <w:t>•</w:t>
      </w:r>
      <w:r w:rsidRPr="00C07952">
        <w:rPr>
          <w:rFonts w:ascii="Times New Roman" w:hAnsi="Times New Roman" w:cs="Times New Roman"/>
          <w:spacing w:val="-3"/>
          <w:szCs w:val="24"/>
        </w:rPr>
        <w:tab/>
      </w:r>
      <w:r w:rsidRPr="00C07952">
        <w:rPr>
          <w:rFonts w:ascii="Times New Roman" w:hAnsi="Times New Roman" w:cs="Times New Roman"/>
          <w:szCs w:val="24"/>
        </w:rPr>
        <w:t>Establish the location of existing water services, including the loc</w:t>
      </w:r>
      <w:r>
        <w:rPr>
          <w:rFonts w:ascii="Times New Roman" w:hAnsi="Times New Roman" w:cs="Times New Roman"/>
          <w:szCs w:val="24"/>
        </w:rPr>
        <w:t>ation of all controls</w:t>
      </w:r>
      <w:proofErr w:type="gramStart"/>
      <w:r>
        <w:rPr>
          <w:rFonts w:ascii="Times New Roman" w:hAnsi="Times New Roman" w:cs="Times New Roman"/>
          <w:szCs w:val="24"/>
        </w:rPr>
        <w:t xml:space="preserve">, </w:t>
      </w:r>
      <w:r>
        <w:rPr>
          <w:rFonts w:ascii="Times New Roman" w:hAnsi="Times New Roman" w:cs="Times New Roman"/>
          <w:szCs w:val="24"/>
        </w:rPr>
        <w:tab/>
        <w:t>valves</w:t>
      </w:r>
      <w:proofErr w:type="gramEnd"/>
      <w:r>
        <w:rPr>
          <w:rFonts w:ascii="Times New Roman" w:hAnsi="Times New Roman" w:cs="Times New Roman"/>
          <w:szCs w:val="24"/>
        </w:rPr>
        <w:t xml:space="preserve"> </w:t>
      </w:r>
      <w:r w:rsidRPr="00C07952">
        <w:rPr>
          <w:rFonts w:ascii="Times New Roman" w:hAnsi="Times New Roman" w:cs="Times New Roman"/>
          <w:szCs w:val="24"/>
        </w:rPr>
        <w:t xml:space="preserve">and drinking fountains evidenced by above-grade visible appurtenances. </w:t>
      </w:r>
    </w:p>
    <w:p w14:paraId="090B0738" w14:textId="77777777" w:rsidR="0024621B" w:rsidRPr="00C07952" w:rsidRDefault="0024621B" w:rsidP="0024621B">
      <w:pPr>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xml:space="preserve">Sizes and depth of the water services will be </w:t>
      </w:r>
      <w:proofErr w:type="gramStart"/>
      <w:r>
        <w:rPr>
          <w:rFonts w:ascii="Times New Roman" w:hAnsi="Times New Roman" w:cs="Times New Roman"/>
          <w:szCs w:val="24"/>
        </w:rPr>
        <w:t>retraced per</w:t>
      </w:r>
      <w:proofErr w:type="gramEnd"/>
      <w:r>
        <w:rPr>
          <w:rFonts w:ascii="Times New Roman" w:hAnsi="Times New Roman" w:cs="Times New Roman"/>
          <w:szCs w:val="24"/>
        </w:rPr>
        <w:t xml:space="preserve"> as-built records </w:t>
      </w:r>
      <w:proofErr w:type="gramStart"/>
      <w:r>
        <w:rPr>
          <w:rFonts w:ascii="Times New Roman" w:hAnsi="Times New Roman" w:cs="Times New Roman"/>
          <w:szCs w:val="24"/>
        </w:rPr>
        <w:t xml:space="preserve">provided </w:t>
      </w:r>
      <w:proofErr w:type="gramEnd"/>
      <w:r>
        <w:rPr>
          <w:rFonts w:ascii="Times New Roman" w:hAnsi="Times New Roman" w:cs="Times New Roman"/>
          <w:szCs w:val="24"/>
        </w:rPr>
        <w:tab/>
        <w:t>owner.</w:t>
      </w:r>
    </w:p>
    <w:p w14:paraId="0720AEBD" w14:textId="77777777" w:rsidR="0024621B" w:rsidRPr="00C07952" w:rsidRDefault="0024621B" w:rsidP="0024621B">
      <w:pPr>
        <w:rPr>
          <w:rFonts w:ascii="Times New Roman" w:hAnsi="Times New Roman" w:cs="Times New Roman"/>
          <w:szCs w:val="24"/>
        </w:rPr>
      </w:pPr>
      <w:r w:rsidRPr="00C07952">
        <w:rPr>
          <w:rFonts w:ascii="Times New Roman" w:hAnsi="Times New Roman" w:cs="Times New Roman"/>
          <w:spacing w:val="-3"/>
          <w:szCs w:val="24"/>
        </w:rPr>
        <w:t>•</w:t>
      </w:r>
      <w:r w:rsidRPr="00C07952">
        <w:rPr>
          <w:rFonts w:ascii="Times New Roman" w:hAnsi="Times New Roman" w:cs="Times New Roman"/>
          <w:w w:val="50"/>
          <w:szCs w:val="24"/>
        </w:rPr>
        <w:tab/>
      </w:r>
      <w:r>
        <w:rPr>
          <w:rFonts w:ascii="Times New Roman" w:hAnsi="Times New Roman" w:cs="Times New Roman"/>
          <w:szCs w:val="24"/>
        </w:rPr>
        <w:t xml:space="preserve">Establish the location </w:t>
      </w:r>
      <w:r w:rsidRPr="00C07952">
        <w:rPr>
          <w:rFonts w:ascii="Times New Roman" w:hAnsi="Times New Roman" w:cs="Times New Roman"/>
          <w:szCs w:val="24"/>
        </w:rPr>
        <w:t>of existing communication s</w:t>
      </w:r>
      <w:r>
        <w:rPr>
          <w:rFonts w:ascii="Times New Roman" w:hAnsi="Times New Roman" w:cs="Times New Roman"/>
          <w:szCs w:val="24"/>
        </w:rPr>
        <w:t xml:space="preserve">ystems, including the location </w:t>
      </w:r>
      <w:r w:rsidRPr="00C07952">
        <w:rPr>
          <w:rFonts w:ascii="Times New Roman" w:hAnsi="Times New Roman" w:cs="Times New Roman"/>
          <w:szCs w:val="24"/>
        </w:rPr>
        <w:t xml:space="preserve">of all </w:t>
      </w:r>
      <w:r>
        <w:rPr>
          <w:rFonts w:ascii="Times New Roman" w:hAnsi="Times New Roman" w:cs="Times New Roman"/>
          <w:szCs w:val="24"/>
        </w:rPr>
        <w:tab/>
      </w:r>
      <w:r w:rsidRPr="00C07952">
        <w:rPr>
          <w:rFonts w:ascii="Times New Roman" w:hAnsi="Times New Roman" w:cs="Times New Roman"/>
          <w:szCs w:val="24"/>
        </w:rPr>
        <w:t xml:space="preserve">poles, and equipment including associated pads and support systems evidenced by </w:t>
      </w:r>
      <w:r w:rsidRPr="00C07952">
        <w:rPr>
          <w:rFonts w:ascii="Times New Roman" w:hAnsi="Times New Roman" w:cs="Times New Roman"/>
          <w:szCs w:val="24"/>
        </w:rPr>
        <w:tab/>
        <w:t xml:space="preserve">above-grade visible appurtenances. </w:t>
      </w:r>
    </w:p>
    <w:p w14:paraId="0BDC4665" w14:textId="77777777" w:rsidR="0024621B" w:rsidRPr="00C07952" w:rsidRDefault="0024621B" w:rsidP="0024621B">
      <w:pPr>
        <w:rPr>
          <w:rFonts w:ascii="Times New Roman" w:hAnsi="Times New Roman" w:cs="Times New Roman"/>
          <w:szCs w:val="24"/>
        </w:rPr>
      </w:pPr>
      <w:r w:rsidRPr="00C07952">
        <w:rPr>
          <w:rFonts w:ascii="Times New Roman" w:hAnsi="Times New Roman" w:cs="Times New Roman"/>
          <w:spacing w:val="-3"/>
          <w:szCs w:val="24"/>
        </w:rPr>
        <w:t>•</w:t>
      </w:r>
      <w:r w:rsidRPr="00C07952">
        <w:rPr>
          <w:rFonts w:ascii="Times New Roman" w:hAnsi="Times New Roman" w:cs="Times New Roman"/>
          <w:w w:val="50"/>
          <w:szCs w:val="24"/>
        </w:rPr>
        <w:tab/>
      </w:r>
      <w:r w:rsidRPr="00C07952">
        <w:rPr>
          <w:rFonts w:ascii="Times New Roman" w:hAnsi="Times New Roman" w:cs="Times New Roman"/>
          <w:szCs w:val="24"/>
        </w:rPr>
        <w:t>Establish the location of all sanitary sewer manholes</w:t>
      </w:r>
      <w:r>
        <w:rPr>
          <w:rFonts w:ascii="Times New Roman" w:hAnsi="Times New Roman" w:cs="Times New Roman"/>
          <w:szCs w:val="24"/>
        </w:rPr>
        <w:t xml:space="preserve">, sizes, materials, depths of </w:t>
      </w:r>
      <w:proofErr w:type="gramStart"/>
      <w:r>
        <w:rPr>
          <w:rFonts w:ascii="Times New Roman" w:hAnsi="Times New Roman" w:cs="Times New Roman"/>
          <w:szCs w:val="24"/>
        </w:rPr>
        <w:t xml:space="preserve">pipes </w:t>
      </w:r>
      <w:r w:rsidRPr="00C07952">
        <w:rPr>
          <w:rFonts w:ascii="Times New Roman" w:hAnsi="Times New Roman" w:cs="Times New Roman"/>
          <w:szCs w:val="24"/>
        </w:rPr>
        <w:t xml:space="preserve"> </w:t>
      </w:r>
      <w:r>
        <w:rPr>
          <w:rFonts w:ascii="Times New Roman" w:hAnsi="Times New Roman" w:cs="Times New Roman"/>
          <w:szCs w:val="24"/>
        </w:rPr>
        <w:tab/>
      </w:r>
      <w:proofErr w:type="gramEnd"/>
      <w:r w:rsidRPr="00C07952">
        <w:rPr>
          <w:rFonts w:ascii="Times New Roman" w:hAnsi="Times New Roman" w:cs="Times New Roman"/>
          <w:szCs w:val="24"/>
        </w:rPr>
        <w:t>and c</w:t>
      </w:r>
      <w:r>
        <w:rPr>
          <w:rFonts w:ascii="Times New Roman" w:hAnsi="Times New Roman" w:cs="Times New Roman"/>
          <w:szCs w:val="24"/>
        </w:rPr>
        <w:t xml:space="preserve">leanouts, based on the visible </w:t>
      </w:r>
      <w:r w:rsidRPr="00C07952">
        <w:rPr>
          <w:rFonts w:ascii="Times New Roman" w:hAnsi="Times New Roman" w:cs="Times New Roman"/>
          <w:szCs w:val="24"/>
        </w:rPr>
        <w:t xml:space="preserve">location of manholes encountered </w:t>
      </w:r>
      <w:proofErr w:type="gramStart"/>
      <w:r w:rsidRPr="00C07952">
        <w:rPr>
          <w:rFonts w:ascii="Times New Roman" w:hAnsi="Times New Roman" w:cs="Times New Roman"/>
          <w:szCs w:val="24"/>
        </w:rPr>
        <w:t>during the course of</w:t>
      </w:r>
      <w:proofErr w:type="gramEnd"/>
      <w:r w:rsidRPr="00C07952">
        <w:rPr>
          <w:rFonts w:ascii="Times New Roman" w:hAnsi="Times New Roman" w:cs="Times New Roman"/>
          <w:szCs w:val="24"/>
        </w:rPr>
        <w:t xml:space="preserve"> </w:t>
      </w:r>
      <w:r>
        <w:rPr>
          <w:rFonts w:ascii="Times New Roman" w:hAnsi="Times New Roman" w:cs="Times New Roman"/>
          <w:szCs w:val="24"/>
        </w:rPr>
        <w:tab/>
      </w:r>
      <w:r w:rsidRPr="00C07952">
        <w:rPr>
          <w:rFonts w:ascii="Times New Roman" w:hAnsi="Times New Roman" w:cs="Times New Roman"/>
          <w:szCs w:val="24"/>
        </w:rPr>
        <w:t xml:space="preserve">this survey. </w:t>
      </w:r>
    </w:p>
    <w:p w14:paraId="1C854EB0" w14:textId="77777777" w:rsidR="0024621B" w:rsidRPr="00C07952" w:rsidRDefault="0024621B" w:rsidP="0024621B">
      <w:pPr>
        <w:rPr>
          <w:rFonts w:ascii="Times New Roman" w:hAnsi="Times New Roman" w:cs="Times New Roman"/>
          <w:szCs w:val="24"/>
        </w:rPr>
      </w:pPr>
      <w:r w:rsidRPr="00C07952">
        <w:rPr>
          <w:rFonts w:ascii="Times New Roman" w:hAnsi="Times New Roman" w:cs="Times New Roman"/>
          <w:spacing w:val="-3"/>
          <w:szCs w:val="24"/>
        </w:rPr>
        <w:t>•</w:t>
      </w:r>
      <w:r w:rsidRPr="00C07952">
        <w:rPr>
          <w:rFonts w:ascii="Times New Roman" w:hAnsi="Times New Roman" w:cs="Times New Roman"/>
          <w:w w:val="50"/>
          <w:szCs w:val="24"/>
        </w:rPr>
        <w:tab/>
      </w:r>
      <w:r w:rsidRPr="00C07952">
        <w:rPr>
          <w:rFonts w:ascii="Times New Roman" w:hAnsi="Times New Roman" w:cs="Times New Roman"/>
          <w:szCs w:val="24"/>
        </w:rPr>
        <w:t xml:space="preserve">Establish the location of all storm sewer </w:t>
      </w:r>
      <w:proofErr w:type="gramStart"/>
      <w:r w:rsidRPr="00C07952">
        <w:rPr>
          <w:rFonts w:ascii="Times New Roman" w:hAnsi="Times New Roman" w:cs="Times New Roman"/>
          <w:szCs w:val="24"/>
        </w:rPr>
        <w:t>manholes</w:t>
      </w:r>
      <w:r>
        <w:rPr>
          <w:rFonts w:ascii="Times New Roman" w:hAnsi="Times New Roman" w:cs="Times New Roman"/>
          <w:szCs w:val="24"/>
        </w:rPr>
        <w:t xml:space="preserve">, </w:t>
      </w:r>
      <w:r w:rsidRPr="005115E4">
        <w:rPr>
          <w:rFonts w:ascii="Times New Roman" w:hAnsi="Times New Roman" w:cs="Times New Roman"/>
          <w:szCs w:val="24"/>
        </w:rPr>
        <w:t xml:space="preserve"> </w:t>
      </w:r>
      <w:r>
        <w:rPr>
          <w:rFonts w:ascii="Times New Roman" w:hAnsi="Times New Roman" w:cs="Times New Roman"/>
          <w:szCs w:val="24"/>
        </w:rPr>
        <w:t>sizes</w:t>
      </w:r>
      <w:proofErr w:type="gramEnd"/>
      <w:r>
        <w:rPr>
          <w:rFonts w:ascii="Times New Roman" w:hAnsi="Times New Roman" w:cs="Times New Roman"/>
          <w:szCs w:val="24"/>
        </w:rPr>
        <w:t>, materials, depths of pipes</w:t>
      </w:r>
      <w:r w:rsidRPr="00C07952">
        <w:rPr>
          <w:rFonts w:ascii="Times New Roman" w:hAnsi="Times New Roman" w:cs="Times New Roman"/>
          <w:szCs w:val="24"/>
        </w:rPr>
        <w:t xml:space="preserve">, </w:t>
      </w:r>
      <w:r>
        <w:rPr>
          <w:rFonts w:ascii="Times New Roman" w:hAnsi="Times New Roman" w:cs="Times New Roman"/>
          <w:szCs w:val="24"/>
        </w:rPr>
        <w:tab/>
      </w:r>
      <w:r w:rsidRPr="00C07952">
        <w:rPr>
          <w:rFonts w:ascii="Times New Roman" w:hAnsi="Times New Roman" w:cs="Times New Roman"/>
          <w:szCs w:val="24"/>
        </w:rPr>
        <w:t>drainag</w:t>
      </w:r>
      <w:r>
        <w:rPr>
          <w:rFonts w:ascii="Times New Roman" w:hAnsi="Times New Roman" w:cs="Times New Roman"/>
          <w:szCs w:val="24"/>
        </w:rPr>
        <w:t xml:space="preserve">e castings and culverts, based </w:t>
      </w:r>
      <w:r w:rsidRPr="00C07952">
        <w:rPr>
          <w:rFonts w:ascii="Times New Roman" w:hAnsi="Times New Roman" w:cs="Times New Roman"/>
          <w:szCs w:val="24"/>
        </w:rPr>
        <w:t xml:space="preserve">on the visible location encountered during the </w:t>
      </w:r>
      <w:r>
        <w:rPr>
          <w:rFonts w:ascii="Times New Roman" w:hAnsi="Times New Roman" w:cs="Times New Roman"/>
          <w:szCs w:val="24"/>
        </w:rPr>
        <w:tab/>
      </w:r>
      <w:r w:rsidRPr="00C07952">
        <w:rPr>
          <w:rFonts w:ascii="Times New Roman" w:hAnsi="Times New Roman" w:cs="Times New Roman"/>
          <w:szCs w:val="24"/>
        </w:rPr>
        <w:t xml:space="preserve">course of this survey. </w:t>
      </w:r>
    </w:p>
    <w:p w14:paraId="41287924" w14:textId="77777777" w:rsidR="0024621B" w:rsidRDefault="0024621B" w:rsidP="0024621B">
      <w:pPr>
        <w:rPr>
          <w:rFonts w:ascii="Times New Roman" w:hAnsi="Times New Roman" w:cs="Times New Roman"/>
          <w:b/>
          <w:szCs w:val="24"/>
        </w:rPr>
      </w:pPr>
      <w:r>
        <w:rPr>
          <w:rFonts w:ascii="Times New Roman" w:hAnsi="Times New Roman" w:cs="Times New Roman"/>
          <w:b/>
          <w:szCs w:val="24"/>
        </w:rPr>
        <w:t xml:space="preserve">Only marked public underground utilities can be located by the performance of a utility survey.  It is not the responsibility of APEX to create additional 811 </w:t>
      </w:r>
      <w:proofErr w:type="gramStart"/>
      <w:r>
        <w:rPr>
          <w:rFonts w:ascii="Times New Roman" w:hAnsi="Times New Roman" w:cs="Times New Roman"/>
          <w:b/>
          <w:szCs w:val="24"/>
        </w:rPr>
        <w:t>public utility</w:t>
      </w:r>
      <w:proofErr w:type="gramEnd"/>
      <w:r>
        <w:rPr>
          <w:rFonts w:ascii="Times New Roman" w:hAnsi="Times New Roman" w:cs="Times New Roman"/>
          <w:b/>
          <w:szCs w:val="24"/>
        </w:rPr>
        <w:t xml:space="preserve"> marking requests, nor to conduct additional fieldwork obtaining the locations of said utilities if they are marked as complete by locators on ticket; an additional fee will need to be negotiated if said services are requested. Hiring private locates for private underground utilities will be the responsibility of the client and should be completed prior to Apex’s last visit to the site.  </w:t>
      </w:r>
    </w:p>
    <w:p w14:paraId="71CC40F7" w14:textId="77777777" w:rsidR="0024621B" w:rsidRDefault="0024621B" w:rsidP="00C610CC">
      <w:pPr>
        <w:pStyle w:val="BodyText"/>
        <w:rPr>
          <w:rFonts w:cs="Times New Roman"/>
          <w:szCs w:val="24"/>
        </w:rPr>
      </w:pPr>
    </w:p>
    <w:p w14:paraId="4A471CDF" w14:textId="1ED01666" w:rsidR="0024621B" w:rsidRDefault="0024621B" w:rsidP="0024621B">
      <w:pPr>
        <w:tabs>
          <w:tab w:val="left" w:pos="-720"/>
        </w:tabs>
        <w:rPr>
          <w:rFonts w:ascii="Times New Roman" w:hAnsi="Times New Roman" w:cs="Times New Roman"/>
          <w:spacing w:val="-3"/>
          <w:szCs w:val="24"/>
        </w:rPr>
      </w:pPr>
      <w:r w:rsidRPr="00567A37">
        <w:rPr>
          <w:rFonts w:ascii="Times New Roman" w:hAnsi="Times New Roman" w:cs="Times New Roman"/>
          <w:spacing w:val="-3"/>
          <w:szCs w:val="24"/>
        </w:rPr>
        <w:t xml:space="preserve">The surveying services listed above (boundary and topographic) will be completed within </w:t>
      </w:r>
      <w:r w:rsidR="001A036C">
        <w:rPr>
          <w:rFonts w:ascii="Times New Roman" w:hAnsi="Times New Roman" w:cs="Times New Roman"/>
          <w:spacing w:val="-3"/>
          <w:szCs w:val="24"/>
          <w:highlight w:val="yellow"/>
          <w:u w:val="single"/>
        </w:rPr>
        <w:fldChar w:fldCharType="begin"/>
      </w:r>
      <w:r w:rsidR="001A036C">
        <w:rPr>
          <w:rFonts w:ascii="Times New Roman" w:hAnsi="Times New Roman" w:cs="Times New Roman"/>
          <w:spacing w:val="-3"/>
          <w:szCs w:val="24"/>
          <w:highlight w:val="yellow"/>
          <w:u w:val="single"/>
        </w:rPr>
        <w:instrText xml:space="preserve"> DOCPROPERTY  Timeline  \* MERGEFORMAT </w:instrText>
      </w:r>
      <w:r w:rsidR="001A036C">
        <w:rPr>
          <w:rFonts w:ascii="Times New Roman" w:hAnsi="Times New Roman" w:cs="Times New Roman"/>
          <w:spacing w:val="-3"/>
          <w:szCs w:val="24"/>
          <w:highlight w:val="yellow"/>
          <w:u w:val="single"/>
        </w:rPr>
        <w:fldChar w:fldCharType="separate"/>
      </w:r>
      <w:r w:rsidR="001A036C">
        <w:rPr>
          <w:rFonts w:ascii="Times New Roman" w:hAnsi="Times New Roman" w:cs="Times New Roman"/>
          <w:spacing w:val="-3"/>
          <w:szCs w:val="24"/>
          <w:highlight w:val="yellow"/>
          <w:u w:val="single"/>
        </w:rPr>
        <w:t>#-#</w:t>
      </w:r>
      <w:r w:rsidR="001A036C">
        <w:rPr>
          <w:rFonts w:ascii="Times New Roman" w:hAnsi="Times New Roman" w:cs="Times New Roman"/>
          <w:spacing w:val="-3"/>
          <w:szCs w:val="24"/>
          <w:highlight w:val="yellow"/>
          <w:u w:val="single"/>
        </w:rPr>
        <w:fldChar w:fldCharType="end"/>
      </w:r>
      <w:r w:rsidRPr="00567A37">
        <w:rPr>
          <w:rFonts w:ascii="Times New Roman" w:hAnsi="Times New Roman" w:cs="Times New Roman"/>
          <w:spacing w:val="-3"/>
          <w:szCs w:val="24"/>
          <w:u w:val="single"/>
        </w:rPr>
        <w:t xml:space="preserve"> weeks</w:t>
      </w:r>
      <w:r w:rsidRPr="00567A37">
        <w:rPr>
          <w:rFonts w:ascii="Times New Roman" w:hAnsi="Times New Roman" w:cs="Times New Roman"/>
          <w:spacing w:val="-3"/>
          <w:szCs w:val="24"/>
        </w:rPr>
        <w:t xml:space="preserve"> from your notice to proceed (weather permitting). </w:t>
      </w:r>
    </w:p>
    <w:p w14:paraId="252B6C5B" w14:textId="77777777" w:rsidR="0024621B" w:rsidRDefault="0024621B" w:rsidP="0024621B">
      <w:pPr>
        <w:tabs>
          <w:tab w:val="left" w:pos="360"/>
        </w:tabs>
        <w:jc w:val="both"/>
        <w:rPr>
          <w:rFonts w:ascii="Times New Roman" w:hAnsi="Times New Roman" w:cs="Times New Roman"/>
          <w:szCs w:val="24"/>
        </w:rPr>
      </w:pPr>
    </w:p>
    <w:p w14:paraId="0DE8B4A1" w14:textId="77777777" w:rsidR="0024621B" w:rsidRDefault="0024621B" w:rsidP="0024621B">
      <w:pPr>
        <w:pStyle w:val="PlainText"/>
        <w:rPr>
          <w:rFonts w:ascii="Times New Roman" w:hAnsi="Times New Roman"/>
          <w:sz w:val="24"/>
          <w:szCs w:val="24"/>
        </w:rPr>
      </w:pPr>
      <w:r w:rsidRPr="00C07952">
        <w:rPr>
          <w:rFonts w:ascii="Times New Roman" w:hAnsi="Times New Roman"/>
          <w:sz w:val="24"/>
          <w:szCs w:val="24"/>
        </w:rPr>
        <w:t xml:space="preserve">Information will be collected using a total station and </w:t>
      </w:r>
      <w:proofErr w:type="gramStart"/>
      <w:r w:rsidRPr="00C07952">
        <w:rPr>
          <w:rFonts w:ascii="Times New Roman" w:hAnsi="Times New Roman"/>
          <w:sz w:val="24"/>
          <w:szCs w:val="24"/>
        </w:rPr>
        <w:t>GPS, and</w:t>
      </w:r>
      <w:proofErr w:type="gramEnd"/>
      <w:r w:rsidRPr="00C07952">
        <w:rPr>
          <w:rFonts w:ascii="Times New Roman" w:hAnsi="Times New Roman"/>
          <w:sz w:val="24"/>
          <w:szCs w:val="24"/>
        </w:rPr>
        <w:t xml:space="preserve"> will be downloaded and processed to a Civil 3D 20</w:t>
      </w:r>
      <w:r>
        <w:rPr>
          <w:rFonts w:ascii="Times New Roman" w:hAnsi="Times New Roman"/>
          <w:sz w:val="24"/>
          <w:szCs w:val="24"/>
        </w:rPr>
        <w:t>26 AutoCAD DWG drawing file.</w:t>
      </w:r>
    </w:p>
    <w:p w14:paraId="3583B3B7" w14:textId="77777777" w:rsidR="001A036C" w:rsidRDefault="001A036C" w:rsidP="0024621B">
      <w:pPr>
        <w:pStyle w:val="PlainText"/>
        <w:rPr>
          <w:rFonts w:ascii="Times New Roman" w:hAnsi="Times New Roman"/>
          <w:sz w:val="24"/>
          <w:szCs w:val="24"/>
        </w:rPr>
      </w:pPr>
    </w:p>
    <w:p w14:paraId="33664899" w14:textId="77777777" w:rsidR="0024621B" w:rsidRPr="00C07952" w:rsidRDefault="0024621B" w:rsidP="0024621B">
      <w:pPr>
        <w:tabs>
          <w:tab w:val="left" w:pos="-720"/>
        </w:tabs>
        <w:rPr>
          <w:rFonts w:ascii="Times New Roman" w:hAnsi="Times New Roman" w:cs="Times New Roman"/>
          <w:spacing w:val="-3"/>
          <w:szCs w:val="24"/>
        </w:rPr>
      </w:pPr>
    </w:p>
    <w:p w14:paraId="75FBF3B0" w14:textId="77777777" w:rsidR="0024621B" w:rsidRDefault="0024621B" w:rsidP="0024621B">
      <w:pPr>
        <w:rPr>
          <w:rFonts w:ascii="Times New Roman" w:hAnsi="Times New Roman" w:cs="Times New Roman"/>
          <w:b/>
          <w:szCs w:val="24"/>
        </w:rPr>
      </w:pPr>
      <w:r w:rsidRPr="005115E4">
        <w:rPr>
          <w:rFonts w:ascii="Times New Roman" w:hAnsi="Times New Roman" w:cs="Times New Roman"/>
          <w:b/>
          <w:szCs w:val="24"/>
        </w:rPr>
        <w:lastRenderedPageBreak/>
        <w:t>Deliverable</w:t>
      </w:r>
      <w:r>
        <w:rPr>
          <w:rFonts w:ascii="Times New Roman" w:hAnsi="Times New Roman" w:cs="Times New Roman"/>
          <w:b/>
          <w:szCs w:val="24"/>
        </w:rPr>
        <w:t>s:</w:t>
      </w:r>
    </w:p>
    <w:p w14:paraId="5DC0AC88" w14:textId="77777777" w:rsidR="0024621B" w:rsidRPr="005115E4" w:rsidRDefault="0024621B" w:rsidP="0024621B">
      <w:pPr>
        <w:rPr>
          <w:rFonts w:ascii="Times New Roman" w:hAnsi="Times New Roman" w:cs="Times New Roman"/>
        </w:rPr>
      </w:pPr>
      <w:r w:rsidRPr="005115E4">
        <w:rPr>
          <w:rFonts w:ascii="Times New Roman" w:hAnsi="Times New Roman" w:cs="Times New Roman"/>
          <w:spacing w:val="-3"/>
          <w:szCs w:val="24"/>
        </w:rPr>
        <w:t>•</w:t>
      </w:r>
      <w:r w:rsidRPr="005115E4">
        <w:rPr>
          <w:rFonts w:ascii="Times New Roman" w:hAnsi="Times New Roman" w:cs="Times New Roman"/>
        </w:rPr>
        <w:tab/>
        <w:t xml:space="preserve">PDF copy of the final survey will be provided on </w:t>
      </w:r>
      <w:r>
        <w:rPr>
          <w:rFonts w:ascii="Times New Roman" w:hAnsi="Times New Roman" w:cs="Times New Roman"/>
        </w:rPr>
        <w:t xml:space="preserve">11”x17” or </w:t>
      </w:r>
      <w:r w:rsidRPr="005115E4">
        <w:rPr>
          <w:rFonts w:ascii="Times New Roman" w:hAnsi="Times New Roman" w:cs="Times New Roman"/>
        </w:rPr>
        <w:t xml:space="preserve">24"x 36"media with North oriented to the top of the sheet wherever practical. </w:t>
      </w:r>
    </w:p>
    <w:p w14:paraId="43A7D883" w14:textId="77777777" w:rsidR="0024621B" w:rsidRPr="005115E4" w:rsidRDefault="0024621B" w:rsidP="0024621B">
      <w:pPr>
        <w:rPr>
          <w:rFonts w:ascii="Times New Roman" w:hAnsi="Times New Roman" w:cs="Times New Roman"/>
        </w:rPr>
      </w:pPr>
      <w:r w:rsidRPr="005115E4">
        <w:rPr>
          <w:rFonts w:ascii="Times New Roman" w:hAnsi="Times New Roman" w:cs="Times New Roman"/>
          <w:spacing w:val="-3"/>
          <w:szCs w:val="24"/>
        </w:rPr>
        <w:t>•</w:t>
      </w:r>
      <w:r w:rsidRPr="005115E4">
        <w:rPr>
          <w:rFonts w:ascii="Times New Roman" w:hAnsi="Times New Roman" w:cs="Times New Roman"/>
          <w:w w:val="50"/>
        </w:rPr>
        <w:tab/>
      </w:r>
      <w:r w:rsidRPr="005115E4">
        <w:rPr>
          <w:rFonts w:ascii="Times New Roman" w:hAnsi="Times New Roman" w:cs="Times New Roman"/>
        </w:rPr>
        <w:t xml:space="preserve">Each sheet of the final survey will be signed and sealed by a Professional Land Surveyor </w:t>
      </w:r>
      <w:r w:rsidRPr="005115E4">
        <w:rPr>
          <w:rFonts w:ascii="Times New Roman" w:hAnsi="Times New Roman" w:cs="Times New Roman"/>
        </w:rPr>
        <w:tab/>
        <w:t xml:space="preserve">licensed within the State of Indiana. </w:t>
      </w:r>
    </w:p>
    <w:p w14:paraId="192A0424" w14:textId="77777777" w:rsidR="0024621B" w:rsidRPr="005115E4" w:rsidRDefault="0024621B" w:rsidP="0024621B">
      <w:pPr>
        <w:ind w:left="360" w:hanging="360"/>
        <w:rPr>
          <w:rFonts w:ascii="Times New Roman" w:hAnsi="Times New Roman" w:cs="Times New Roman"/>
        </w:rPr>
      </w:pPr>
      <w:r w:rsidRPr="005115E4">
        <w:rPr>
          <w:rFonts w:ascii="Times New Roman" w:hAnsi="Times New Roman" w:cs="Times New Roman"/>
          <w:spacing w:val="-3"/>
          <w:szCs w:val="24"/>
        </w:rPr>
        <w:t>•</w:t>
      </w:r>
      <w:r w:rsidRPr="005115E4">
        <w:rPr>
          <w:rFonts w:ascii="Times New Roman" w:hAnsi="Times New Roman" w:cs="Times New Roman"/>
          <w:w w:val="50"/>
        </w:rPr>
        <w:tab/>
      </w:r>
      <w:r w:rsidRPr="005115E4">
        <w:rPr>
          <w:rFonts w:ascii="Times New Roman" w:hAnsi="Times New Roman" w:cs="Times New Roman"/>
        </w:rPr>
        <w:t>The survey shall be completed in Civil 3D AutoCAD 20</w:t>
      </w:r>
      <w:r>
        <w:rPr>
          <w:rFonts w:ascii="Times New Roman" w:hAnsi="Times New Roman" w:cs="Times New Roman"/>
        </w:rPr>
        <w:t xml:space="preserve">26 format and provided </w:t>
      </w:r>
      <w:r w:rsidRPr="005115E4">
        <w:rPr>
          <w:rFonts w:ascii="Times New Roman" w:hAnsi="Times New Roman" w:cs="Times New Roman"/>
        </w:rPr>
        <w:t xml:space="preserve">at the conclusion of land surveying services. </w:t>
      </w:r>
    </w:p>
    <w:p w14:paraId="7BED97CA" w14:textId="77777777" w:rsidR="0024621B" w:rsidRDefault="0024621B" w:rsidP="0024621B">
      <w:pPr>
        <w:tabs>
          <w:tab w:val="left" w:pos="360"/>
        </w:tabs>
        <w:jc w:val="both"/>
        <w:rPr>
          <w:rFonts w:ascii="Times New Roman" w:hAnsi="Times New Roman" w:cs="Times New Roman"/>
          <w:szCs w:val="24"/>
        </w:rPr>
      </w:pPr>
    </w:p>
    <w:p w14:paraId="64E521DB" w14:textId="77777777" w:rsidR="0024621B" w:rsidRPr="0005516C" w:rsidRDefault="0024621B" w:rsidP="0024621B">
      <w:pPr>
        <w:rPr>
          <w:rFonts w:ascii="Times New Roman" w:hAnsi="Times New Roman" w:cs="Times New Roman"/>
          <w:b/>
        </w:rPr>
      </w:pPr>
      <w:r w:rsidRPr="0005516C">
        <w:rPr>
          <w:rFonts w:ascii="Times New Roman" w:hAnsi="Times New Roman" w:cs="Times New Roman"/>
          <w:b/>
        </w:rPr>
        <w:t xml:space="preserve">Clarifications of Land Surveying Services </w:t>
      </w:r>
    </w:p>
    <w:p w14:paraId="4550C9F7" w14:textId="77777777" w:rsidR="0024621B" w:rsidRPr="0005516C" w:rsidRDefault="0024621B" w:rsidP="0024621B">
      <w:pPr>
        <w:rPr>
          <w:rFonts w:ascii="Times New Roman" w:hAnsi="Times New Roman" w:cs="Times New Roman"/>
        </w:rPr>
      </w:pPr>
      <w:r w:rsidRPr="0005516C">
        <w:rPr>
          <w:rFonts w:ascii="Times New Roman" w:hAnsi="Times New Roman" w:cs="Times New Roman"/>
          <w:spacing w:val="-3"/>
        </w:rPr>
        <w:t>•</w:t>
      </w:r>
      <w:r w:rsidRPr="0005516C">
        <w:rPr>
          <w:rFonts w:ascii="Times New Roman" w:hAnsi="Times New Roman" w:cs="Times New Roman"/>
          <w:spacing w:val="-3"/>
        </w:rPr>
        <w:tab/>
      </w:r>
      <w:r w:rsidRPr="0005516C">
        <w:rPr>
          <w:rFonts w:ascii="Times New Roman" w:hAnsi="Times New Roman" w:cs="Times New Roman"/>
        </w:rPr>
        <w:t xml:space="preserve">APEX Consulting and Surveying will represent the underground utility locations based </w:t>
      </w:r>
      <w:r w:rsidRPr="0005516C">
        <w:rPr>
          <w:rFonts w:ascii="Times New Roman" w:hAnsi="Times New Roman" w:cs="Times New Roman"/>
        </w:rPr>
        <w:tab/>
        <w:t xml:space="preserve">upon above-grade visible appurtenances present at the time of our field operations. This </w:t>
      </w:r>
      <w:r w:rsidRPr="0005516C">
        <w:rPr>
          <w:rFonts w:ascii="Times New Roman" w:hAnsi="Times New Roman" w:cs="Times New Roman"/>
        </w:rPr>
        <w:tab/>
        <w:t xml:space="preserve">process will establish </w:t>
      </w:r>
      <w:proofErr w:type="gramStart"/>
      <w:r w:rsidRPr="0005516C">
        <w:rPr>
          <w:rFonts w:ascii="Times New Roman" w:hAnsi="Times New Roman" w:cs="Times New Roman"/>
        </w:rPr>
        <w:t>a majority of</w:t>
      </w:r>
      <w:proofErr w:type="gramEnd"/>
      <w:r w:rsidRPr="0005516C">
        <w:rPr>
          <w:rFonts w:ascii="Times New Roman" w:hAnsi="Times New Roman" w:cs="Times New Roman"/>
        </w:rPr>
        <w:t xml:space="preserve"> the existing utilities of </w:t>
      </w:r>
      <w:proofErr w:type="gramStart"/>
      <w:r w:rsidRPr="0005516C">
        <w:rPr>
          <w:rFonts w:ascii="Times New Roman" w:hAnsi="Times New Roman" w:cs="Times New Roman"/>
        </w:rPr>
        <w:t>record, but</w:t>
      </w:r>
      <w:proofErr w:type="gramEnd"/>
      <w:r w:rsidRPr="0005516C">
        <w:rPr>
          <w:rFonts w:ascii="Times New Roman" w:hAnsi="Times New Roman" w:cs="Times New Roman"/>
        </w:rPr>
        <w:t xml:space="preserve"> may not locate all </w:t>
      </w:r>
      <w:r w:rsidRPr="0005516C">
        <w:rPr>
          <w:rFonts w:ascii="Times New Roman" w:hAnsi="Times New Roman" w:cs="Times New Roman"/>
        </w:rPr>
        <w:tab/>
        <w:t>utilities and improvements below ground on the project site.</w:t>
      </w:r>
    </w:p>
    <w:p w14:paraId="54743FC2" w14:textId="4E923BB1" w:rsidR="0024621B" w:rsidRPr="0024621B" w:rsidRDefault="0024621B" w:rsidP="0024621B">
      <w:pPr>
        <w:rPr>
          <w:rFonts w:ascii="Times New Roman" w:hAnsi="Times New Roman" w:cs="Times New Roman"/>
        </w:rPr>
      </w:pPr>
      <w:r w:rsidRPr="0005516C">
        <w:rPr>
          <w:rFonts w:ascii="Times New Roman" w:hAnsi="Times New Roman" w:cs="Times New Roman"/>
          <w:spacing w:val="-3"/>
          <w:szCs w:val="24"/>
        </w:rPr>
        <w:t>•</w:t>
      </w:r>
      <w:r w:rsidRPr="0005516C">
        <w:rPr>
          <w:rFonts w:ascii="Times New Roman" w:hAnsi="Times New Roman" w:cs="Times New Roman"/>
          <w:spacing w:val="-3"/>
          <w:szCs w:val="24"/>
        </w:rPr>
        <w:tab/>
      </w:r>
      <w:r w:rsidRPr="0005516C">
        <w:rPr>
          <w:rFonts w:ascii="Times New Roman" w:hAnsi="Times New Roman" w:cs="Times New Roman"/>
        </w:rPr>
        <w:t xml:space="preserve">Other than described above, this proposal does not include any services associated with </w:t>
      </w:r>
      <w:r w:rsidRPr="0005516C">
        <w:rPr>
          <w:rFonts w:ascii="Times New Roman" w:hAnsi="Times New Roman" w:cs="Times New Roman"/>
        </w:rPr>
        <w:tab/>
        <w:t xml:space="preserve">the delineation or determination of wetlands or other possible environmental issues </w:t>
      </w:r>
      <w:r w:rsidRPr="0005516C">
        <w:rPr>
          <w:rFonts w:ascii="Times New Roman" w:hAnsi="Times New Roman" w:cs="Times New Roman"/>
        </w:rPr>
        <w:tab/>
        <w:t xml:space="preserve">associated with the project site.  </w:t>
      </w:r>
    </w:p>
    <w:p w14:paraId="4242220A" w14:textId="77777777" w:rsidR="001A036C" w:rsidRDefault="001A036C" w:rsidP="001A036C">
      <w:pPr>
        <w:rPr>
          <w:rFonts w:ascii="Times New Roman" w:hAnsi="Times New Roman" w:cs="Times New Roman"/>
          <w:b/>
          <w:bCs/>
        </w:rPr>
      </w:pPr>
    </w:p>
    <w:p w14:paraId="6512EA77" w14:textId="54970FB3" w:rsidR="001A036C" w:rsidRDefault="001A036C" w:rsidP="001A036C">
      <w:pPr>
        <w:rPr>
          <w:rFonts w:ascii="Times New Roman" w:hAnsi="Times New Roman" w:cs="Times New Roman"/>
          <w:b/>
          <w:bCs/>
        </w:rPr>
      </w:pPr>
      <w:r>
        <w:rPr>
          <w:rFonts w:ascii="Times New Roman" w:hAnsi="Times New Roman" w:cs="Times New Roman"/>
          <w:b/>
          <w:bCs/>
        </w:rPr>
        <w:t>Plot Plan, House Staking, and Final (As-built) Surveying Services [PP, HS, &amp; FS]</w:t>
      </w:r>
    </w:p>
    <w:p w14:paraId="21B9C05B" w14:textId="77777777" w:rsidR="001A036C" w:rsidRDefault="001A036C" w:rsidP="001A036C">
      <w:pPr>
        <w:rPr>
          <w:rFonts w:ascii="Times New Roman" w:hAnsi="Times New Roman" w:cs="Times New Roman"/>
          <w:b/>
          <w:bCs/>
        </w:rPr>
      </w:pPr>
    </w:p>
    <w:p w14:paraId="6E1536D3" w14:textId="77777777" w:rsidR="001A036C" w:rsidRDefault="001A036C" w:rsidP="001A036C">
      <w:pPr>
        <w:ind w:left="360"/>
        <w:rPr>
          <w:rFonts w:ascii="Calibri" w:eastAsia="Times New Roman" w:hAnsi="Calibri" w:cs="Calibri"/>
          <w:color w:val="000000"/>
          <w:sz w:val="22"/>
          <w:szCs w:val="22"/>
          <w:u w:val="single"/>
          <w:lang w:eastAsia="en-US"/>
        </w:rPr>
      </w:pPr>
      <w:r>
        <w:rPr>
          <w:rFonts w:ascii="Calibri" w:eastAsia="Times New Roman" w:hAnsi="Calibri" w:cs="Calibri"/>
          <w:color w:val="000000"/>
          <w:sz w:val="22"/>
          <w:szCs w:val="22"/>
          <w:lang w:eastAsia="en-US"/>
        </w:rPr>
        <w:t>In Allen County, Indiana Plot Plans are usually required to obtain building permits. Final (As-built) Surveys are usually required by said County to obtain occupancy permits. House Staking services are not usually required by said County; however, some builders may require House Staking services, as they can mitigate risk for owner and builder</w:t>
      </w:r>
      <w:r w:rsidRPr="00184D54">
        <w:rPr>
          <w:rFonts w:ascii="Calibri" w:eastAsia="Times New Roman" w:hAnsi="Calibri" w:cs="Calibri"/>
          <w:color w:val="000000"/>
          <w:sz w:val="22"/>
          <w:szCs w:val="22"/>
          <w:lang w:eastAsia="en-US"/>
        </w:rPr>
        <w:t xml:space="preserve">. Client will need to sign and </w:t>
      </w:r>
      <w:proofErr w:type="gramStart"/>
      <w:r w:rsidRPr="00184D54">
        <w:rPr>
          <w:rFonts w:ascii="Calibri" w:eastAsia="Times New Roman" w:hAnsi="Calibri" w:cs="Calibri"/>
          <w:color w:val="000000"/>
          <w:sz w:val="22"/>
          <w:szCs w:val="22"/>
          <w:lang w:eastAsia="en-US"/>
        </w:rPr>
        <w:t>approve</w:t>
      </w:r>
      <w:proofErr w:type="gramEnd"/>
      <w:r w:rsidRPr="00184D54">
        <w:rPr>
          <w:rFonts w:ascii="Calibri" w:eastAsia="Times New Roman" w:hAnsi="Calibri" w:cs="Calibri"/>
          <w:color w:val="000000"/>
          <w:sz w:val="22"/>
          <w:szCs w:val="22"/>
          <w:lang w:eastAsia="en-US"/>
        </w:rPr>
        <w:t xml:space="preserve"> Plot Plan prior to House Staking Services. Client will be responsible </w:t>
      </w:r>
      <w:proofErr w:type="gramStart"/>
      <w:r w:rsidRPr="00184D54">
        <w:rPr>
          <w:rFonts w:ascii="Calibri" w:eastAsia="Times New Roman" w:hAnsi="Calibri" w:cs="Calibri"/>
          <w:color w:val="000000"/>
          <w:sz w:val="22"/>
          <w:szCs w:val="22"/>
          <w:lang w:eastAsia="en-US"/>
        </w:rPr>
        <w:t>to take</w:t>
      </w:r>
      <w:proofErr w:type="gramEnd"/>
      <w:r w:rsidRPr="00184D54">
        <w:rPr>
          <w:rFonts w:ascii="Calibri" w:eastAsia="Times New Roman" w:hAnsi="Calibri" w:cs="Calibri"/>
          <w:color w:val="000000"/>
          <w:sz w:val="22"/>
          <w:szCs w:val="22"/>
          <w:lang w:eastAsia="en-US"/>
        </w:rPr>
        <w:t xml:space="preserve"> Plot Plan to the appropriate County Department(s) to have building permits issued after said Plot Plan is approved by client. </w:t>
      </w:r>
      <w:proofErr w:type="gramStart"/>
      <w:r w:rsidRPr="00184D54">
        <w:rPr>
          <w:rFonts w:ascii="Calibri" w:eastAsia="Times New Roman" w:hAnsi="Calibri" w:cs="Calibri"/>
          <w:color w:val="000000"/>
          <w:sz w:val="22"/>
          <w:szCs w:val="22"/>
          <w:lang w:eastAsia="en-US"/>
        </w:rPr>
        <w:t>Client</w:t>
      </w:r>
      <w:proofErr w:type="gramEnd"/>
      <w:r w:rsidRPr="00184D54">
        <w:rPr>
          <w:rFonts w:ascii="Calibri" w:eastAsia="Times New Roman" w:hAnsi="Calibri" w:cs="Calibri"/>
          <w:color w:val="000000"/>
          <w:sz w:val="22"/>
          <w:szCs w:val="22"/>
          <w:lang w:eastAsia="en-US"/>
        </w:rPr>
        <w:t xml:space="preserve"> will also be responsible </w:t>
      </w:r>
      <w:proofErr w:type="gramStart"/>
      <w:r w:rsidRPr="00184D54">
        <w:rPr>
          <w:rFonts w:ascii="Calibri" w:eastAsia="Times New Roman" w:hAnsi="Calibri" w:cs="Calibri"/>
          <w:color w:val="000000"/>
          <w:sz w:val="22"/>
          <w:szCs w:val="22"/>
          <w:lang w:eastAsia="en-US"/>
        </w:rPr>
        <w:t>to take</w:t>
      </w:r>
      <w:proofErr w:type="gramEnd"/>
      <w:r w:rsidRPr="00184D54">
        <w:rPr>
          <w:rFonts w:ascii="Calibri" w:eastAsia="Times New Roman" w:hAnsi="Calibri" w:cs="Calibri"/>
          <w:color w:val="000000"/>
          <w:sz w:val="22"/>
          <w:szCs w:val="22"/>
          <w:lang w:eastAsia="en-US"/>
        </w:rPr>
        <w:t xml:space="preserve"> Final (As-built) Survey to the appropriate County Department(s) to have occupancy permits issued.</w:t>
      </w:r>
    </w:p>
    <w:p w14:paraId="3EE53FB4" w14:textId="77777777" w:rsidR="001A036C" w:rsidRDefault="001A036C" w:rsidP="001A036C">
      <w:pPr>
        <w:ind w:left="360"/>
        <w:rPr>
          <w:rFonts w:ascii="Times New Roman" w:hAnsi="Times New Roman" w:cs="Times New Roman"/>
          <w:b/>
          <w:bCs/>
        </w:rPr>
      </w:pPr>
    </w:p>
    <w:p w14:paraId="7BC9AA63" w14:textId="77777777" w:rsidR="001A036C" w:rsidRPr="00542EA8" w:rsidRDefault="001A036C" w:rsidP="001A036C">
      <w:pPr>
        <w:ind w:left="720"/>
        <w:rPr>
          <w:rFonts w:ascii="Times New Roman" w:hAnsi="Times New Roman" w:cs="Times New Roman"/>
          <w:b/>
          <w:bCs/>
        </w:rPr>
      </w:pPr>
      <w:r w:rsidRPr="00542EA8">
        <w:rPr>
          <w:rFonts w:ascii="Times New Roman" w:hAnsi="Times New Roman" w:cs="Times New Roman"/>
          <w:b/>
          <w:bCs/>
        </w:rPr>
        <w:t>Pricing:</w:t>
      </w:r>
    </w:p>
    <w:tbl>
      <w:tblPr>
        <w:tblW w:w="4095" w:type="dxa"/>
        <w:tblInd w:w="468" w:type="dxa"/>
        <w:tblLook w:val="04A0" w:firstRow="1" w:lastRow="0" w:firstColumn="1" w:lastColumn="0" w:noHBand="0" w:noVBand="1"/>
      </w:tblPr>
      <w:tblGrid>
        <w:gridCol w:w="360"/>
        <w:gridCol w:w="2546"/>
        <w:gridCol w:w="360"/>
        <w:gridCol w:w="469"/>
        <w:gridCol w:w="360"/>
      </w:tblGrid>
      <w:tr w:rsidR="001A036C" w:rsidRPr="006F3969" w14:paraId="450362B8" w14:textId="77777777" w:rsidTr="00EF631A">
        <w:trPr>
          <w:gridBefore w:val="1"/>
          <w:wBefore w:w="360" w:type="dxa"/>
          <w:trHeight w:val="300"/>
        </w:trPr>
        <w:tc>
          <w:tcPr>
            <w:tcW w:w="2906" w:type="dxa"/>
            <w:gridSpan w:val="2"/>
            <w:tcBorders>
              <w:top w:val="nil"/>
              <w:left w:val="nil"/>
              <w:bottom w:val="nil"/>
              <w:right w:val="nil"/>
            </w:tcBorders>
            <w:noWrap/>
            <w:vAlign w:val="bottom"/>
            <w:hideMark/>
          </w:tcPr>
          <w:p w14:paraId="029A9B8B" w14:textId="77777777" w:rsidR="001A036C" w:rsidRPr="006F3969" w:rsidRDefault="001A036C" w:rsidP="00EF631A">
            <w:pPr>
              <w:widowControl/>
              <w:suppressAutoHyphens w:val="0"/>
              <w:rPr>
                <w:rFonts w:ascii="Calibri" w:eastAsia="Times New Roman" w:hAnsi="Calibri" w:cs="Calibri"/>
                <w:strike/>
                <w:color w:val="000000"/>
                <w:sz w:val="22"/>
                <w:szCs w:val="22"/>
                <w:lang w:eastAsia="en-US"/>
              </w:rPr>
            </w:pPr>
            <w:r w:rsidRPr="006F3969">
              <w:rPr>
                <w:rFonts w:ascii="Calibri" w:eastAsia="Times New Roman" w:hAnsi="Calibri" w:cs="Calibri"/>
                <w:color w:val="000000"/>
                <w:sz w:val="22"/>
                <w:szCs w:val="22"/>
                <w:lang w:eastAsia="en-US"/>
              </w:rPr>
              <w:t>PLOT PLAN</w:t>
            </w:r>
          </w:p>
        </w:tc>
        <w:tc>
          <w:tcPr>
            <w:tcW w:w="829" w:type="dxa"/>
            <w:gridSpan w:val="2"/>
            <w:tcBorders>
              <w:top w:val="nil"/>
              <w:left w:val="nil"/>
              <w:bottom w:val="nil"/>
              <w:right w:val="nil"/>
            </w:tcBorders>
            <w:noWrap/>
            <w:vAlign w:val="bottom"/>
            <w:hideMark/>
          </w:tcPr>
          <w:p w14:paraId="004DD57A" w14:textId="77777777" w:rsidR="001A036C" w:rsidRPr="006F3969" w:rsidRDefault="001A036C" w:rsidP="00EF631A">
            <w:pPr>
              <w:widowControl/>
              <w:suppressAutoHyphens w:val="0"/>
              <w:jc w:val="right"/>
              <w:rPr>
                <w:rFonts w:ascii="Calibri" w:eastAsia="Times New Roman" w:hAnsi="Calibri" w:cs="Calibri"/>
                <w:strike/>
                <w:color w:val="000000"/>
                <w:sz w:val="22"/>
                <w:szCs w:val="22"/>
                <w:lang w:eastAsia="en-US"/>
              </w:rPr>
            </w:pPr>
            <w:r w:rsidRPr="006F3969">
              <w:rPr>
                <w:rFonts w:ascii="Calibri" w:eastAsia="Times New Roman" w:hAnsi="Calibri" w:cs="Calibri"/>
                <w:color w:val="000000"/>
                <w:sz w:val="22"/>
                <w:szCs w:val="22"/>
                <w:lang w:eastAsia="en-US"/>
              </w:rPr>
              <w:t xml:space="preserve">$200 </w:t>
            </w:r>
          </w:p>
        </w:tc>
      </w:tr>
      <w:tr w:rsidR="001A036C" w:rsidRPr="006F3969" w14:paraId="16AFA651" w14:textId="77777777" w:rsidTr="00EF631A">
        <w:trPr>
          <w:gridBefore w:val="1"/>
          <w:wBefore w:w="360" w:type="dxa"/>
          <w:trHeight w:val="300"/>
        </w:trPr>
        <w:tc>
          <w:tcPr>
            <w:tcW w:w="2906" w:type="dxa"/>
            <w:gridSpan w:val="2"/>
            <w:tcBorders>
              <w:top w:val="nil"/>
              <w:left w:val="nil"/>
              <w:bottom w:val="nil"/>
              <w:right w:val="nil"/>
            </w:tcBorders>
            <w:noWrap/>
            <w:vAlign w:val="bottom"/>
            <w:hideMark/>
          </w:tcPr>
          <w:p w14:paraId="2DEEFC90" w14:textId="77777777" w:rsidR="001A036C" w:rsidRPr="006F3969" w:rsidRDefault="001A036C" w:rsidP="00EF631A">
            <w:pPr>
              <w:widowControl/>
              <w:suppressAutoHyphens w:val="0"/>
              <w:rPr>
                <w:rFonts w:ascii="Calibri" w:eastAsia="Times New Roman" w:hAnsi="Calibri" w:cs="Calibri"/>
                <w:color w:val="000000"/>
                <w:sz w:val="22"/>
                <w:szCs w:val="22"/>
                <w:lang w:eastAsia="en-US"/>
              </w:rPr>
            </w:pPr>
            <w:r w:rsidRPr="006F3969">
              <w:rPr>
                <w:rFonts w:ascii="Calibri" w:eastAsia="Times New Roman" w:hAnsi="Calibri" w:cs="Calibri"/>
                <w:color w:val="000000"/>
                <w:sz w:val="22"/>
                <w:szCs w:val="22"/>
                <w:lang w:eastAsia="en-US"/>
              </w:rPr>
              <w:t>HOUSE STAKE</w:t>
            </w:r>
          </w:p>
        </w:tc>
        <w:tc>
          <w:tcPr>
            <w:tcW w:w="829" w:type="dxa"/>
            <w:gridSpan w:val="2"/>
            <w:tcBorders>
              <w:top w:val="nil"/>
              <w:left w:val="nil"/>
              <w:bottom w:val="nil"/>
              <w:right w:val="nil"/>
            </w:tcBorders>
            <w:noWrap/>
            <w:vAlign w:val="bottom"/>
            <w:hideMark/>
          </w:tcPr>
          <w:p w14:paraId="445BF415" w14:textId="77777777" w:rsidR="001A036C" w:rsidRPr="006F3969" w:rsidRDefault="001A036C" w:rsidP="00EF631A">
            <w:pPr>
              <w:widowControl/>
              <w:suppressAutoHyphens w:val="0"/>
              <w:jc w:val="right"/>
              <w:rPr>
                <w:rFonts w:ascii="Calibri" w:eastAsia="Times New Roman" w:hAnsi="Calibri" w:cs="Calibri"/>
                <w:color w:val="000000"/>
                <w:sz w:val="22"/>
                <w:szCs w:val="22"/>
                <w:lang w:eastAsia="en-US"/>
              </w:rPr>
            </w:pPr>
            <w:r w:rsidRPr="006F3969">
              <w:rPr>
                <w:rFonts w:ascii="Calibri" w:eastAsia="Times New Roman" w:hAnsi="Calibri" w:cs="Calibri"/>
                <w:color w:val="000000"/>
                <w:sz w:val="22"/>
                <w:szCs w:val="22"/>
                <w:lang w:eastAsia="en-US"/>
              </w:rPr>
              <w:t xml:space="preserve">$600 </w:t>
            </w:r>
          </w:p>
        </w:tc>
      </w:tr>
      <w:tr w:rsidR="001A036C" w:rsidRPr="006F3969" w14:paraId="588D14B9" w14:textId="77777777" w:rsidTr="00EF631A">
        <w:trPr>
          <w:gridBefore w:val="1"/>
          <w:wBefore w:w="360" w:type="dxa"/>
          <w:trHeight w:val="300"/>
        </w:trPr>
        <w:tc>
          <w:tcPr>
            <w:tcW w:w="2906" w:type="dxa"/>
            <w:gridSpan w:val="2"/>
            <w:tcBorders>
              <w:top w:val="nil"/>
              <w:left w:val="nil"/>
              <w:bottom w:val="nil"/>
              <w:right w:val="nil"/>
            </w:tcBorders>
            <w:noWrap/>
            <w:vAlign w:val="bottom"/>
            <w:hideMark/>
          </w:tcPr>
          <w:p w14:paraId="6B8C3F59" w14:textId="77777777" w:rsidR="001A036C" w:rsidRPr="006F3969" w:rsidRDefault="001A036C" w:rsidP="00EF631A">
            <w:pPr>
              <w:widowControl/>
              <w:suppressAutoHyphens w:val="0"/>
              <w:rPr>
                <w:rFonts w:ascii="Calibri" w:eastAsia="Times New Roman" w:hAnsi="Calibri" w:cs="Calibri"/>
                <w:color w:val="000000"/>
                <w:sz w:val="22"/>
                <w:szCs w:val="22"/>
                <w:lang w:eastAsia="en-US"/>
              </w:rPr>
            </w:pPr>
            <w:r w:rsidRPr="006F3969">
              <w:rPr>
                <w:rFonts w:ascii="Calibri" w:eastAsia="Times New Roman" w:hAnsi="Calibri" w:cs="Calibri"/>
                <w:color w:val="000000"/>
                <w:sz w:val="22"/>
                <w:szCs w:val="22"/>
                <w:lang w:eastAsia="en-US"/>
              </w:rPr>
              <w:t>RE</w:t>
            </w:r>
            <w:r>
              <w:rPr>
                <w:rFonts w:ascii="Calibri" w:eastAsia="Times New Roman" w:hAnsi="Calibri" w:cs="Calibri"/>
                <w:color w:val="000000"/>
                <w:sz w:val="22"/>
                <w:szCs w:val="22"/>
                <w:lang w:eastAsia="en-US"/>
              </w:rPr>
              <w:t>-</w:t>
            </w:r>
            <w:r w:rsidRPr="006F3969">
              <w:rPr>
                <w:rFonts w:ascii="Calibri" w:eastAsia="Times New Roman" w:hAnsi="Calibri" w:cs="Calibri"/>
                <w:color w:val="000000"/>
                <w:sz w:val="22"/>
                <w:szCs w:val="22"/>
                <w:lang w:eastAsia="en-US"/>
              </w:rPr>
              <w:t>STAKES</w:t>
            </w:r>
            <w:r>
              <w:rPr>
                <w:rFonts w:ascii="Calibri" w:eastAsia="Times New Roman" w:hAnsi="Calibri" w:cs="Calibri"/>
                <w:color w:val="000000"/>
                <w:sz w:val="22"/>
                <w:szCs w:val="22"/>
                <w:lang w:eastAsia="en-US"/>
              </w:rPr>
              <w:t xml:space="preserve"> (Per Re-stake)</w:t>
            </w:r>
          </w:p>
        </w:tc>
        <w:tc>
          <w:tcPr>
            <w:tcW w:w="829" w:type="dxa"/>
            <w:gridSpan w:val="2"/>
            <w:tcBorders>
              <w:top w:val="nil"/>
              <w:left w:val="nil"/>
              <w:bottom w:val="nil"/>
              <w:right w:val="nil"/>
            </w:tcBorders>
            <w:noWrap/>
            <w:vAlign w:val="bottom"/>
            <w:hideMark/>
          </w:tcPr>
          <w:p w14:paraId="7E6735EF" w14:textId="77777777" w:rsidR="001A036C" w:rsidRPr="006F3969" w:rsidRDefault="001A036C" w:rsidP="00EF631A">
            <w:pPr>
              <w:widowControl/>
              <w:suppressAutoHyphens w:val="0"/>
              <w:jc w:val="right"/>
              <w:rPr>
                <w:rFonts w:ascii="Calibri" w:eastAsia="Times New Roman" w:hAnsi="Calibri" w:cs="Calibri"/>
                <w:color w:val="000000"/>
                <w:sz w:val="22"/>
                <w:szCs w:val="22"/>
                <w:lang w:eastAsia="en-US"/>
              </w:rPr>
            </w:pPr>
            <w:r w:rsidRPr="006F3969">
              <w:rPr>
                <w:rFonts w:ascii="Calibri" w:eastAsia="Times New Roman" w:hAnsi="Calibri" w:cs="Calibri"/>
                <w:color w:val="000000"/>
                <w:sz w:val="22"/>
                <w:szCs w:val="22"/>
                <w:lang w:eastAsia="en-US"/>
              </w:rPr>
              <w:t xml:space="preserve">$600 </w:t>
            </w:r>
          </w:p>
        </w:tc>
      </w:tr>
      <w:tr w:rsidR="001A036C" w:rsidRPr="006F3969" w14:paraId="5BCABEED" w14:textId="77777777" w:rsidTr="00EF631A">
        <w:trPr>
          <w:gridBefore w:val="1"/>
          <w:wBefore w:w="360" w:type="dxa"/>
          <w:trHeight w:val="300"/>
        </w:trPr>
        <w:tc>
          <w:tcPr>
            <w:tcW w:w="2906" w:type="dxa"/>
            <w:gridSpan w:val="2"/>
            <w:tcBorders>
              <w:top w:val="nil"/>
              <w:left w:val="nil"/>
              <w:bottom w:val="nil"/>
              <w:right w:val="nil"/>
            </w:tcBorders>
            <w:noWrap/>
            <w:vAlign w:val="bottom"/>
            <w:hideMark/>
          </w:tcPr>
          <w:p w14:paraId="3760E3A3" w14:textId="77777777" w:rsidR="001A036C" w:rsidRPr="006F3969" w:rsidRDefault="001A036C" w:rsidP="00EF631A">
            <w:pPr>
              <w:widowControl/>
              <w:suppressAutoHyphens w:val="0"/>
              <w:rPr>
                <w:rFonts w:ascii="Calibri" w:eastAsia="Times New Roman" w:hAnsi="Calibri" w:cs="Calibri"/>
                <w:color w:val="000000"/>
                <w:sz w:val="22"/>
                <w:szCs w:val="22"/>
                <w:lang w:eastAsia="en-US"/>
              </w:rPr>
            </w:pPr>
            <w:r w:rsidRPr="006F3969">
              <w:rPr>
                <w:rFonts w:ascii="Calibri" w:eastAsia="Times New Roman" w:hAnsi="Calibri" w:cs="Calibri"/>
                <w:color w:val="000000"/>
                <w:sz w:val="22"/>
                <w:szCs w:val="22"/>
                <w:lang w:eastAsia="en-US"/>
              </w:rPr>
              <w:t>FINAL SURVEY (ASBUILT)</w:t>
            </w:r>
          </w:p>
        </w:tc>
        <w:tc>
          <w:tcPr>
            <w:tcW w:w="829" w:type="dxa"/>
            <w:gridSpan w:val="2"/>
            <w:tcBorders>
              <w:top w:val="nil"/>
              <w:left w:val="nil"/>
              <w:bottom w:val="nil"/>
              <w:right w:val="nil"/>
            </w:tcBorders>
            <w:noWrap/>
            <w:vAlign w:val="bottom"/>
            <w:hideMark/>
          </w:tcPr>
          <w:p w14:paraId="1B09A34F" w14:textId="77777777" w:rsidR="001A036C" w:rsidRPr="006F3969" w:rsidRDefault="001A036C" w:rsidP="00EF631A">
            <w:pPr>
              <w:widowControl/>
              <w:suppressAutoHyphens w:val="0"/>
              <w:jc w:val="right"/>
              <w:rPr>
                <w:rFonts w:ascii="Calibri" w:eastAsia="Times New Roman" w:hAnsi="Calibri" w:cs="Calibri"/>
                <w:color w:val="000000"/>
                <w:sz w:val="22"/>
                <w:szCs w:val="22"/>
                <w:lang w:eastAsia="en-US"/>
              </w:rPr>
            </w:pPr>
            <w:r w:rsidRPr="006F3969">
              <w:rPr>
                <w:rFonts w:ascii="Calibri" w:eastAsia="Times New Roman" w:hAnsi="Calibri" w:cs="Calibri"/>
                <w:color w:val="000000"/>
                <w:sz w:val="22"/>
                <w:szCs w:val="22"/>
                <w:lang w:eastAsia="en-US"/>
              </w:rPr>
              <w:t xml:space="preserve">$450 </w:t>
            </w:r>
          </w:p>
        </w:tc>
      </w:tr>
      <w:tr w:rsidR="001A036C" w:rsidRPr="006F3969" w14:paraId="7933C365" w14:textId="77777777" w:rsidTr="00EF631A">
        <w:trPr>
          <w:gridBefore w:val="1"/>
          <w:wBefore w:w="360" w:type="dxa"/>
          <w:trHeight w:val="300"/>
        </w:trPr>
        <w:tc>
          <w:tcPr>
            <w:tcW w:w="2906" w:type="dxa"/>
            <w:gridSpan w:val="2"/>
            <w:tcBorders>
              <w:top w:val="nil"/>
              <w:left w:val="nil"/>
              <w:bottom w:val="nil"/>
              <w:right w:val="nil"/>
            </w:tcBorders>
            <w:noWrap/>
            <w:vAlign w:val="bottom"/>
            <w:hideMark/>
          </w:tcPr>
          <w:p w14:paraId="0C0B70E7" w14:textId="77777777" w:rsidR="001A036C" w:rsidRPr="006F3969" w:rsidRDefault="001A036C" w:rsidP="00EF631A">
            <w:pPr>
              <w:widowControl/>
              <w:suppressAutoHyphens w:val="0"/>
              <w:rPr>
                <w:rFonts w:ascii="Calibri" w:eastAsia="Times New Roman" w:hAnsi="Calibri" w:cs="Calibri"/>
                <w:color w:val="000000"/>
                <w:sz w:val="22"/>
                <w:szCs w:val="22"/>
                <w:lang w:eastAsia="en-US"/>
              </w:rPr>
            </w:pPr>
            <w:r w:rsidRPr="006F3969">
              <w:rPr>
                <w:rFonts w:ascii="Calibri" w:eastAsia="Times New Roman" w:hAnsi="Calibri" w:cs="Calibri"/>
                <w:color w:val="000000"/>
                <w:sz w:val="22"/>
                <w:szCs w:val="22"/>
                <w:lang w:eastAsia="en-US"/>
              </w:rPr>
              <w:t>TOTAL</w:t>
            </w:r>
            <w:r>
              <w:rPr>
                <w:rFonts w:ascii="Calibri" w:eastAsia="Times New Roman" w:hAnsi="Calibri" w:cs="Calibri"/>
                <w:color w:val="000000"/>
                <w:sz w:val="22"/>
                <w:szCs w:val="22"/>
                <w:lang w:eastAsia="en-US"/>
              </w:rPr>
              <w:t xml:space="preserve"> (PP, HS, FS)</w:t>
            </w:r>
          </w:p>
        </w:tc>
        <w:tc>
          <w:tcPr>
            <w:tcW w:w="829" w:type="dxa"/>
            <w:gridSpan w:val="2"/>
            <w:tcBorders>
              <w:top w:val="nil"/>
              <w:left w:val="nil"/>
              <w:bottom w:val="nil"/>
              <w:right w:val="nil"/>
            </w:tcBorders>
            <w:noWrap/>
            <w:vAlign w:val="bottom"/>
            <w:hideMark/>
          </w:tcPr>
          <w:p w14:paraId="2DF7097D" w14:textId="77777777" w:rsidR="001A036C" w:rsidRPr="006F3969" w:rsidRDefault="001A036C" w:rsidP="00EF631A">
            <w:pPr>
              <w:widowControl/>
              <w:suppressAutoHyphens w:val="0"/>
              <w:jc w:val="right"/>
              <w:rPr>
                <w:rFonts w:ascii="Calibri" w:eastAsia="Times New Roman" w:hAnsi="Calibri" w:cs="Calibri"/>
                <w:color w:val="000000"/>
                <w:sz w:val="22"/>
                <w:szCs w:val="22"/>
                <w:lang w:eastAsia="en-US"/>
              </w:rPr>
            </w:pPr>
            <w:r w:rsidRPr="006F3969">
              <w:rPr>
                <w:rFonts w:ascii="Calibri" w:eastAsia="Times New Roman" w:hAnsi="Calibri" w:cs="Calibri"/>
                <w:color w:val="000000"/>
                <w:sz w:val="22"/>
                <w:szCs w:val="22"/>
                <w:lang w:eastAsia="en-US"/>
              </w:rPr>
              <w:t>$</w:t>
            </w:r>
            <w:r>
              <w:rPr>
                <w:rFonts w:ascii="Calibri" w:eastAsia="Times New Roman" w:hAnsi="Calibri" w:cs="Calibri"/>
                <w:color w:val="000000"/>
                <w:sz w:val="22"/>
                <w:szCs w:val="22"/>
                <w:lang w:eastAsia="en-US"/>
              </w:rPr>
              <w:t>1,850</w:t>
            </w:r>
            <w:r w:rsidRPr="006F3969">
              <w:rPr>
                <w:rFonts w:ascii="Calibri" w:eastAsia="Times New Roman" w:hAnsi="Calibri" w:cs="Calibri"/>
                <w:color w:val="000000"/>
                <w:sz w:val="22"/>
                <w:szCs w:val="22"/>
                <w:lang w:eastAsia="en-US"/>
              </w:rPr>
              <w:t xml:space="preserve"> </w:t>
            </w:r>
          </w:p>
        </w:tc>
      </w:tr>
      <w:tr w:rsidR="001A036C" w:rsidRPr="006F3969" w14:paraId="2B89D0E1" w14:textId="77777777" w:rsidTr="00EF631A">
        <w:trPr>
          <w:gridAfter w:val="1"/>
          <w:wAfter w:w="360" w:type="dxa"/>
          <w:trHeight w:val="300"/>
        </w:trPr>
        <w:tc>
          <w:tcPr>
            <w:tcW w:w="2906" w:type="dxa"/>
            <w:gridSpan w:val="2"/>
            <w:tcBorders>
              <w:top w:val="nil"/>
              <w:left w:val="nil"/>
              <w:bottom w:val="nil"/>
              <w:right w:val="nil"/>
            </w:tcBorders>
            <w:noWrap/>
            <w:vAlign w:val="bottom"/>
          </w:tcPr>
          <w:p w14:paraId="51DBE25E" w14:textId="77777777" w:rsidR="001A036C" w:rsidRPr="006F3969" w:rsidRDefault="001A036C" w:rsidP="00EF631A">
            <w:pPr>
              <w:widowControl/>
              <w:suppressAutoHyphens w:val="0"/>
              <w:rPr>
                <w:rFonts w:ascii="Calibri" w:eastAsia="Times New Roman" w:hAnsi="Calibri" w:cs="Calibri"/>
                <w:color w:val="000000"/>
                <w:sz w:val="22"/>
                <w:szCs w:val="22"/>
                <w:lang w:eastAsia="en-US"/>
              </w:rPr>
            </w:pPr>
          </w:p>
        </w:tc>
        <w:tc>
          <w:tcPr>
            <w:tcW w:w="829" w:type="dxa"/>
            <w:gridSpan w:val="2"/>
            <w:tcBorders>
              <w:top w:val="nil"/>
              <w:left w:val="nil"/>
              <w:bottom w:val="nil"/>
              <w:right w:val="nil"/>
            </w:tcBorders>
            <w:noWrap/>
            <w:vAlign w:val="bottom"/>
          </w:tcPr>
          <w:p w14:paraId="7B88008B" w14:textId="77777777" w:rsidR="001A036C" w:rsidRPr="006F3969" w:rsidRDefault="001A036C" w:rsidP="00EF631A">
            <w:pPr>
              <w:widowControl/>
              <w:suppressAutoHyphens w:val="0"/>
              <w:jc w:val="right"/>
              <w:rPr>
                <w:rFonts w:ascii="Calibri" w:eastAsia="Times New Roman" w:hAnsi="Calibri" w:cs="Calibri"/>
                <w:color w:val="000000"/>
                <w:sz w:val="22"/>
                <w:szCs w:val="22"/>
                <w:lang w:eastAsia="en-US"/>
              </w:rPr>
            </w:pPr>
          </w:p>
        </w:tc>
      </w:tr>
    </w:tbl>
    <w:p w14:paraId="611F0F4B" w14:textId="77777777" w:rsidR="001A036C" w:rsidRDefault="001A036C" w:rsidP="001A036C">
      <w:pPr>
        <w:ind w:left="360"/>
        <w:rPr>
          <w:rFonts w:ascii="Times New Roman" w:hAnsi="Times New Roman" w:cs="Times New Roman"/>
        </w:rPr>
      </w:pPr>
      <w:r>
        <w:rPr>
          <w:rFonts w:ascii="Times New Roman" w:hAnsi="Times New Roman" w:cs="Times New Roman"/>
        </w:rPr>
        <w:t xml:space="preserve">The Plot </w:t>
      </w:r>
      <w:proofErr w:type="gramStart"/>
      <w:r>
        <w:rPr>
          <w:rFonts w:ascii="Times New Roman" w:hAnsi="Times New Roman" w:cs="Times New Roman"/>
        </w:rPr>
        <w:t>Plan price</w:t>
      </w:r>
      <w:proofErr w:type="gramEnd"/>
      <w:r>
        <w:rPr>
          <w:rFonts w:ascii="Times New Roman" w:hAnsi="Times New Roman" w:cs="Times New Roman"/>
        </w:rPr>
        <w:t xml:space="preserve"> listed above is based upon a proposed house with 10 corners or less. If the proposed house has more than 10 corners, an additional fee of $4.00 per additional corner may be incurred for this service. </w:t>
      </w:r>
    </w:p>
    <w:p w14:paraId="7F9A9BFD" w14:textId="77777777" w:rsidR="001A036C" w:rsidRDefault="001A036C" w:rsidP="001A036C">
      <w:pPr>
        <w:ind w:left="360"/>
        <w:rPr>
          <w:rFonts w:ascii="Times New Roman" w:hAnsi="Times New Roman" w:cs="Times New Roman"/>
        </w:rPr>
      </w:pPr>
    </w:p>
    <w:p w14:paraId="695F40C1" w14:textId="77777777" w:rsidR="001A036C" w:rsidRDefault="001A036C" w:rsidP="001A036C">
      <w:pPr>
        <w:ind w:left="360"/>
        <w:rPr>
          <w:rFonts w:ascii="Times New Roman" w:hAnsi="Times New Roman" w:cs="Times New Roman"/>
        </w:rPr>
      </w:pPr>
      <w:r>
        <w:rPr>
          <w:rFonts w:ascii="Times New Roman" w:hAnsi="Times New Roman" w:cs="Times New Roman"/>
        </w:rPr>
        <w:t>The House Stake price listed above is based upon a proposed house with 10 corners or less. If the proposed house has more than 10 corners, an additional fee of $10.00 per additional corner may be incurred for this service.</w:t>
      </w:r>
    </w:p>
    <w:p w14:paraId="06441218" w14:textId="77777777" w:rsidR="001A036C" w:rsidRDefault="001A036C" w:rsidP="001A036C">
      <w:pPr>
        <w:ind w:left="360"/>
        <w:rPr>
          <w:rFonts w:ascii="Times New Roman" w:hAnsi="Times New Roman" w:cs="Times New Roman"/>
        </w:rPr>
      </w:pPr>
    </w:p>
    <w:p w14:paraId="7C76DE5C" w14:textId="77777777" w:rsidR="001A036C" w:rsidRDefault="001A036C" w:rsidP="001A036C">
      <w:pPr>
        <w:ind w:left="360"/>
        <w:rPr>
          <w:rFonts w:ascii="Times New Roman" w:hAnsi="Times New Roman" w:cs="Times New Roman"/>
        </w:rPr>
      </w:pPr>
      <w:r>
        <w:rPr>
          <w:rFonts w:ascii="Times New Roman" w:hAnsi="Times New Roman" w:cs="Times New Roman"/>
        </w:rPr>
        <w:t>Re-staking is priced per additional site visit for re-staking services, regardless of the amount of house stakes that need to be reset.</w:t>
      </w:r>
    </w:p>
    <w:p w14:paraId="499A4338" w14:textId="77777777" w:rsidR="001A036C" w:rsidRPr="000F3678" w:rsidRDefault="001A036C" w:rsidP="001A036C">
      <w:pPr>
        <w:ind w:left="360"/>
        <w:rPr>
          <w:rFonts w:ascii="Times New Roman" w:hAnsi="Times New Roman" w:cs="Times New Roman"/>
        </w:rPr>
      </w:pPr>
    </w:p>
    <w:p w14:paraId="773D5FBD" w14:textId="77777777" w:rsidR="001A036C" w:rsidRDefault="001A036C" w:rsidP="001A036C">
      <w:pPr>
        <w:tabs>
          <w:tab w:val="left" w:pos="-720"/>
        </w:tabs>
        <w:ind w:left="360"/>
        <w:rPr>
          <w:rFonts w:ascii="Times New Roman" w:hAnsi="Times New Roman" w:cs="Times New Roman"/>
          <w:bCs/>
          <w:spacing w:val="-3"/>
          <w:szCs w:val="24"/>
        </w:rPr>
      </w:pPr>
    </w:p>
    <w:p w14:paraId="088EBA4B" w14:textId="77777777" w:rsidR="001A036C" w:rsidRPr="00542EA8" w:rsidRDefault="001A036C" w:rsidP="001A036C">
      <w:pPr>
        <w:tabs>
          <w:tab w:val="left" w:pos="-720"/>
        </w:tabs>
        <w:ind w:left="360"/>
        <w:rPr>
          <w:rFonts w:ascii="Times New Roman" w:hAnsi="Times New Roman" w:cs="Times New Roman"/>
          <w:b/>
          <w:spacing w:val="-3"/>
          <w:szCs w:val="24"/>
        </w:rPr>
      </w:pPr>
      <w:r w:rsidRPr="00542EA8">
        <w:rPr>
          <w:rFonts w:ascii="Times New Roman" w:hAnsi="Times New Roman" w:cs="Times New Roman"/>
          <w:b/>
          <w:spacing w:val="-3"/>
          <w:szCs w:val="24"/>
        </w:rPr>
        <w:t>Timelines for PP, HS, FS:</w:t>
      </w:r>
    </w:p>
    <w:p w14:paraId="668D809F" w14:textId="77777777" w:rsidR="001A036C" w:rsidRDefault="001A036C" w:rsidP="001A036C">
      <w:pPr>
        <w:tabs>
          <w:tab w:val="left" w:pos="-720"/>
        </w:tabs>
        <w:ind w:left="360"/>
        <w:rPr>
          <w:rFonts w:ascii="Times New Roman" w:hAnsi="Times New Roman" w:cs="Times New Roman"/>
          <w:b/>
          <w:spacing w:val="-3"/>
          <w:szCs w:val="24"/>
        </w:rPr>
      </w:pPr>
    </w:p>
    <w:p w14:paraId="5D8C4880" w14:textId="77777777" w:rsidR="001A036C" w:rsidRPr="00EA5067" w:rsidRDefault="001A036C" w:rsidP="001A036C">
      <w:pPr>
        <w:tabs>
          <w:tab w:val="left" w:pos="-720"/>
        </w:tabs>
        <w:ind w:left="360"/>
        <w:rPr>
          <w:rFonts w:ascii="Times New Roman" w:hAnsi="Times New Roman" w:cs="Times New Roman"/>
          <w:bCs/>
          <w:spacing w:val="-3"/>
          <w:szCs w:val="24"/>
        </w:rPr>
      </w:pPr>
      <w:r w:rsidRPr="00EA5067">
        <w:rPr>
          <w:rFonts w:ascii="Times New Roman" w:hAnsi="Times New Roman" w:cs="Times New Roman"/>
          <w:b/>
          <w:spacing w:val="-3"/>
          <w:szCs w:val="24"/>
        </w:rPr>
        <w:t>Plot Plan</w:t>
      </w:r>
      <w:r w:rsidRPr="005327F4">
        <w:rPr>
          <w:rFonts w:ascii="Times New Roman" w:hAnsi="Times New Roman" w:cs="Times New Roman"/>
          <w:b/>
          <w:spacing w:val="-3"/>
          <w:szCs w:val="24"/>
        </w:rPr>
        <w:t>:</w:t>
      </w:r>
      <w:r>
        <w:rPr>
          <w:rFonts w:ascii="Times New Roman" w:hAnsi="Times New Roman" w:cs="Times New Roman"/>
          <w:bCs/>
          <w:spacing w:val="-3"/>
          <w:szCs w:val="24"/>
        </w:rPr>
        <w:t xml:space="preserve"> deliverable completed</w:t>
      </w:r>
      <w:r w:rsidRPr="00EA5067">
        <w:rPr>
          <w:rFonts w:ascii="Times New Roman" w:hAnsi="Times New Roman" w:cs="Times New Roman"/>
          <w:bCs/>
          <w:spacing w:val="-3"/>
          <w:szCs w:val="24"/>
        </w:rPr>
        <w:t xml:space="preserve"> within </w:t>
      </w:r>
      <w:r w:rsidRPr="00EA5067">
        <w:rPr>
          <w:rFonts w:ascii="Times New Roman" w:hAnsi="Times New Roman" w:cs="Times New Roman"/>
          <w:bCs/>
          <w:spacing w:val="-3"/>
          <w:szCs w:val="24"/>
          <w:u w:val="single"/>
        </w:rPr>
        <w:t>2-3 days</w:t>
      </w:r>
      <w:r w:rsidRPr="00EA5067">
        <w:rPr>
          <w:rFonts w:ascii="Times New Roman" w:hAnsi="Times New Roman" w:cs="Times New Roman"/>
          <w:bCs/>
          <w:spacing w:val="-3"/>
          <w:szCs w:val="24"/>
        </w:rPr>
        <w:t xml:space="preserve"> of notice to proceed</w:t>
      </w:r>
      <w:r>
        <w:rPr>
          <w:rFonts w:ascii="Times New Roman" w:hAnsi="Times New Roman" w:cs="Times New Roman"/>
          <w:bCs/>
          <w:spacing w:val="-3"/>
          <w:szCs w:val="24"/>
        </w:rPr>
        <w:t xml:space="preserve"> and receipt of house plans, and survey (if APEX has not already completed a boundary survey for said parcel for the client).</w:t>
      </w:r>
    </w:p>
    <w:p w14:paraId="69C63030" w14:textId="77777777" w:rsidR="001A036C" w:rsidRDefault="001A036C" w:rsidP="001A036C">
      <w:pPr>
        <w:tabs>
          <w:tab w:val="left" w:pos="-720"/>
        </w:tabs>
        <w:ind w:left="360"/>
        <w:rPr>
          <w:rFonts w:ascii="Times New Roman" w:hAnsi="Times New Roman" w:cs="Times New Roman"/>
          <w:bCs/>
          <w:spacing w:val="-3"/>
          <w:szCs w:val="24"/>
        </w:rPr>
      </w:pPr>
      <w:r w:rsidRPr="005327F4">
        <w:rPr>
          <w:rFonts w:ascii="Times New Roman" w:hAnsi="Times New Roman" w:cs="Times New Roman"/>
          <w:b/>
          <w:spacing w:val="-3"/>
          <w:szCs w:val="24"/>
        </w:rPr>
        <w:t>House Stake:</w:t>
      </w:r>
      <w:r>
        <w:rPr>
          <w:rFonts w:ascii="Times New Roman" w:hAnsi="Times New Roman" w:cs="Times New Roman"/>
          <w:bCs/>
          <w:spacing w:val="-3"/>
          <w:szCs w:val="24"/>
        </w:rPr>
        <w:t xml:space="preserve"> staking completed within</w:t>
      </w:r>
      <w:r w:rsidRPr="00EA5067">
        <w:rPr>
          <w:rFonts w:ascii="Times New Roman" w:hAnsi="Times New Roman" w:cs="Times New Roman"/>
          <w:bCs/>
          <w:spacing w:val="-3"/>
          <w:szCs w:val="24"/>
        </w:rPr>
        <w:t xml:space="preserve"> </w:t>
      </w:r>
      <w:r w:rsidRPr="00EA5067">
        <w:rPr>
          <w:rFonts w:ascii="Times New Roman" w:hAnsi="Times New Roman" w:cs="Times New Roman"/>
          <w:bCs/>
          <w:spacing w:val="-3"/>
          <w:szCs w:val="24"/>
          <w:u w:val="single"/>
        </w:rPr>
        <w:t>3-4 days</w:t>
      </w:r>
      <w:r w:rsidRPr="00EA5067">
        <w:rPr>
          <w:rFonts w:ascii="Times New Roman" w:hAnsi="Times New Roman" w:cs="Times New Roman"/>
          <w:bCs/>
          <w:spacing w:val="-3"/>
          <w:szCs w:val="24"/>
        </w:rPr>
        <w:t xml:space="preserve"> of notice to proceed</w:t>
      </w:r>
      <w:r>
        <w:rPr>
          <w:rFonts w:ascii="Times New Roman" w:hAnsi="Times New Roman" w:cs="Times New Roman"/>
          <w:bCs/>
          <w:spacing w:val="-3"/>
          <w:szCs w:val="24"/>
        </w:rPr>
        <w:t>, weather permitting</w:t>
      </w:r>
      <w:r w:rsidRPr="00EA5067">
        <w:rPr>
          <w:rFonts w:ascii="Times New Roman" w:hAnsi="Times New Roman" w:cs="Times New Roman"/>
          <w:bCs/>
          <w:spacing w:val="-3"/>
          <w:szCs w:val="24"/>
        </w:rPr>
        <w:t>.</w:t>
      </w:r>
    </w:p>
    <w:p w14:paraId="73338B88" w14:textId="77777777" w:rsidR="001A036C" w:rsidRDefault="001A036C" w:rsidP="001A036C">
      <w:pPr>
        <w:tabs>
          <w:tab w:val="left" w:pos="-720"/>
        </w:tabs>
        <w:ind w:left="360"/>
        <w:rPr>
          <w:rFonts w:ascii="Times New Roman" w:hAnsi="Times New Roman" w:cs="Times New Roman"/>
          <w:bCs/>
          <w:spacing w:val="-3"/>
          <w:szCs w:val="24"/>
        </w:rPr>
      </w:pPr>
      <w:r w:rsidRPr="005327F4">
        <w:rPr>
          <w:rFonts w:ascii="Times New Roman" w:hAnsi="Times New Roman" w:cs="Times New Roman"/>
          <w:b/>
          <w:spacing w:val="-3"/>
          <w:szCs w:val="24"/>
        </w:rPr>
        <w:t>Final (As-built) Survey:</w:t>
      </w:r>
      <w:r>
        <w:rPr>
          <w:rFonts w:ascii="Times New Roman" w:hAnsi="Times New Roman" w:cs="Times New Roman"/>
          <w:bCs/>
          <w:spacing w:val="-3"/>
          <w:szCs w:val="24"/>
        </w:rPr>
        <w:t xml:space="preserve"> deliverable complete within </w:t>
      </w:r>
      <w:r w:rsidRPr="005327F4">
        <w:rPr>
          <w:rFonts w:ascii="Times New Roman" w:hAnsi="Times New Roman" w:cs="Times New Roman"/>
          <w:bCs/>
          <w:spacing w:val="-3"/>
          <w:szCs w:val="24"/>
          <w:u w:val="single"/>
        </w:rPr>
        <w:t>1-2 weeks</w:t>
      </w:r>
      <w:r>
        <w:rPr>
          <w:rFonts w:ascii="Times New Roman" w:hAnsi="Times New Roman" w:cs="Times New Roman"/>
          <w:bCs/>
          <w:spacing w:val="-3"/>
          <w:szCs w:val="24"/>
        </w:rPr>
        <w:t xml:space="preserve"> of notice to proceed and necessary construction aspects completed.</w:t>
      </w:r>
    </w:p>
    <w:p w14:paraId="46B9D989" w14:textId="77777777" w:rsidR="001A036C" w:rsidRDefault="001A036C" w:rsidP="001A036C">
      <w:pPr>
        <w:tabs>
          <w:tab w:val="left" w:pos="-720"/>
        </w:tabs>
        <w:ind w:left="360"/>
        <w:rPr>
          <w:rFonts w:ascii="Times New Roman" w:hAnsi="Times New Roman" w:cs="Times New Roman"/>
          <w:bCs/>
          <w:spacing w:val="-3"/>
          <w:szCs w:val="24"/>
        </w:rPr>
      </w:pPr>
    </w:p>
    <w:p w14:paraId="41FCC352" w14:textId="77777777" w:rsidR="001A036C" w:rsidRDefault="001A036C" w:rsidP="001A036C">
      <w:pPr>
        <w:pStyle w:val="BodyText"/>
        <w:rPr>
          <w:rFonts w:cs="Times New Roman"/>
          <w:sz w:val="24"/>
          <w:szCs w:val="24"/>
        </w:rPr>
      </w:pPr>
      <w:r w:rsidRPr="00C07952">
        <w:rPr>
          <w:rFonts w:cs="Times New Roman"/>
          <w:sz w:val="24"/>
          <w:szCs w:val="24"/>
        </w:rPr>
        <w:t xml:space="preserve">Thank you for the opportunity to submit this proposal, and we look forward to working </w:t>
      </w:r>
      <w:r w:rsidRPr="005115E4">
        <w:rPr>
          <w:rFonts w:cs="Times New Roman"/>
          <w:sz w:val="24"/>
          <w:szCs w:val="24"/>
        </w:rPr>
        <w:t>with</w:t>
      </w:r>
      <w:r w:rsidRPr="00C07952">
        <w:rPr>
          <w:rFonts w:cs="Times New Roman"/>
          <w:sz w:val="24"/>
          <w:szCs w:val="24"/>
        </w:rPr>
        <w:t xml:space="preserve"> you.  I will contact you regarding this proposal letter; however, if you have any questions, please do not hesitate to contact me </w:t>
      </w:r>
      <w:proofErr w:type="gramStart"/>
      <w:r w:rsidRPr="00C07952">
        <w:rPr>
          <w:rFonts w:cs="Times New Roman"/>
          <w:sz w:val="24"/>
          <w:szCs w:val="24"/>
        </w:rPr>
        <w:t>at</w:t>
      </w:r>
      <w:proofErr w:type="gramEnd"/>
      <w:r w:rsidRPr="00C07952">
        <w:rPr>
          <w:rFonts w:cs="Times New Roman"/>
          <w:sz w:val="24"/>
          <w:szCs w:val="24"/>
        </w:rPr>
        <w:t xml:space="preserve"> 260-755-5993</w:t>
      </w:r>
      <w:r>
        <w:rPr>
          <w:rFonts w:cs="Times New Roman"/>
          <w:sz w:val="24"/>
          <w:szCs w:val="24"/>
        </w:rPr>
        <w:t>.</w:t>
      </w:r>
    </w:p>
    <w:p w14:paraId="0E46964C" w14:textId="77777777" w:rsidR="001A036C" w:rsidRPr="00920D30" w:rsidRDefault="001A036C" w:rsidP="001A036C">
      <w:pPr>
        <w:tabs>
          <w:tab w:val="left" w:pos="-720"/>
        </w:tabs>
        <w:rPr>
          <w:rFonts w:ascii="Times New Roman" w:hAnsi="Times New Roman" w:cs="Times New Roman"/>
          <w:bCs/>
          <w:spacing w:val="-3"/>
          <w:szCs w:val="24"/>
        </w:rPr>
      </w:pPr>
    </w:p>
    <w:p w14:paraId="09EE87D1" w14:textId="1B7CE867" w:rsidR="00C576D8" w:rsidRPr="00C610CC" w:rsidRDefault="00C576D8" w:rsidP="00C610CC">
      <w:pPr>
        <w:pStyle w:val="BodyText"/>
        <w:rPr>
          <w:rFonts w:ascii="Georgia" w:hAnsi="Georgia"/>
          <w:sz w:val="22"/>
          <w:szCs w:val="22"/>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t xml:space="preserve">                                                                       </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p>
    <w:p w14:paraId="3D0E48A9" w14:textId="77777777" w:rsidR="00D933F1" w:rsidRDefault="00D933F1" w:rsidP="00D933F1">
      <w:pPr>
        <w:tabs>
          <w:tab w:val="left" w:pos="360"/>
          <w:tab w:val="right" w:pos="10980"/>
        </w:tabs>
        <w:ind w:right="18"/>
        <w:rPr>
          <w:rFonts w:ascii="Times New Roman" w:hAnsi="Times New Roman" w:cs="Times New Roman"/>
          <w:szCs w:val="24"/>
        </w:rPr>
      </w:pPr>
      <w:r w:rsidRPr="007009DE">
        <w:rPr>
          <w:rFonts w:ascii="Times New Roman" w:hAnsi="Times New Roman" w:cs="Times New Roman"/>
          <w:szCs w:val="24"/>
        </w:rPr>
        <w:t xml:space="preserve">Very truly </w:t>
      </w:r>
      <w:proofErr w:type="gramStart"/>
      <w:r w:rsidRPr="007009DE">
        <w:rPr>
          <w:rFonts w:ascii="Times New Roman" w:hAnsi="Times New Roman" w:cs="Times New Roman"/>
          <w:szCs w:val="24"/>
        </w:rPr>
        <w:t>your</w:t>
      </w:r>
      <w:r>
        <w:rPr>
          <w:rFonts w:ascii="Times New Roman" w:hAnsi="Times New Roman" w:cs="Times New Roman"/>
          <w:szCs w:val="24"/>
        </w:rPr>
        <w:t xml:space="preserve">s,   </w:t>
      </w:r>
      <w:proofErr w:type="gramEnd"/>
      <w:r>
        <w:rPr>
          <w:rFonts w:ascii="Times New Roman" w:hAnsi="Times New Roman" w:cs="Times New Roman"/>
          <w:szCs w:val="24"/>
        </w:rPr>
        <w:t xml:space="preserve">                                                       Accepted </w:t>
      </w:r>
      <w:proofErr w:type="gramStart"/>
      <w:r>
        <w:rPr>
          <w:rFonts w:ascii="Times New Roman" w:hAnsi="Times New Roman" w:cs="Times New Roman"/>
          <w:szCs w:val="24"/>
        </w:rPr>
        <w:t>by:_</w:t>
      </w:r>
      <w:proofErr w:type="gramEnd"/>
      <w:r>
        <w:rPr>
          <w:rFonts w:ascii="Times New Roman" w:hAnsi="Times New Roman" w:cs="Times New Roman"/>
          <w:szCs w:val="24"/>
        </w:rPr>
        <w:t>____________________</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p>
    <w:p w14:paraId="68065C6D" w14:textId="77777777" w:rsidR="00D933F1" w:rsidRDefault="00D933F1" w:rsidP="00D933F1">
      <w:pPr>
        <w:tabs>
          <w:tab w:val="left" w:pos="360"/>
          <w:tab w:val="right" w:pos="10980"/>
        </w:tabs>
        <w:ind w:right="18"/>
        <w:rPr>
          <w:rFonts w:ascii="Times New Roman" w:hAnsi="Times New Roman" w:cs="Times New Roman"/>
          <w:szCs w:val="24"/>
        </w:rPr>
      </w:pPr>
    </w:p>
    <w:p w14:paraId="5714A40D" w14:textId="77777777" w:rsidR="00D933F1" w:rsidRDefault="00D933F1" w:rsidP="00D933F1">
      <w:pPr>
        <w:tabs>
          <w:tab w:val="left" w:pos="360"/>
          <w:tab w:val="right" w:pos="10980"/>
        </w:tabs>
        <w:ind w:right="18"/>
        <w:rPr>
          <w:rFonts w:ascii="Times New Roman" w:hAnsi="Times New Roman" w:cs="Times New Roman"/>
          <w:szCs w:val="24"/>
        </w:rPr>
      </w:pPr>
      <w:r>
        <w:rPr>
          <w:rFonts w:ascii="Times New Roman" w:hAnsi="Times New Roman" w:cs="Times New Roman"/>
          <w:szCs w:val="24"/>
        </w:rPr>
        <w:tab/>
        <w:t xml:space="preserve">                                                                                Printed </w:t>
      </w:r>
      <w:proofErr w:type="gramStart"/>
      <w:r>
        <w:rPr>
          <w:rFonts w:ascii="Times New Roman" w:hAnsi="Times New Roman" w:cs="Times New Roman"/>
          <w:szCs w:val="24"/>
        </w:rPr>
        <w:t>Name:_</w:t>
      </w:r>
      <w:proofErr w:type="gramEnd"/>
      <w:r>
        <w:rPr>
          <w:rFonts w:ascii="Times New Roman" w:hAnsi="Times New Roman" w:cs="Times New Roman"/>
          <w:szCs w:val="24"/>
        </w:rPr>
        <w:t>___________________</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t>P</w:t>
      </w:r>
    </w:p>
    <w:p w14:paraId="4DE67A7D" w14:textId="77777777" w:rsidR="00D933F1" w:rsidRDefault="00D933F1" w:rsidP="00D933F1">
      <w:pPr>
        <w:tabs>
          <w:tab w:val="left" w:pos="360"/>
          <w:tab w:val="left" w:pos="5265"/>
        </w:tabs>
        <w:ind w:right="18"/>
        <w:rPr>
          <w:rFonts w:ascii="Times New Roman" w:hAnsi="Times New Roman" w:cs="Times New Roman"/>
          <w:szCs w:val="24"/>
        </w:rPr>
      </w:pPr>
    </w:p>
    <w:p w14:paraId="1DF5D93D" w14:textId="77777777" w:rsidR="00D933F1" w:rsidRDefault="00D933F1" w:rsidP="00D933F1">
      <w:pPr>
        <w:tabs>
          <w:tab w:val="left" w:pos="360"/>
          <w:tab w:val="left" w:pos="5265"/>
        </w:tabs>
        <w:ind w:right="18"/>
        <w:rPr>
          <w:rFonts w:ascii="Times New Roman" w:hAnsi="Times New Roman" w:cs="Times New Roman"/>
          <w:szCs w:val="24"/>
        </w:rPr>
      </w:pPr>
      <w:r>
        <w:rPr>
          <w:rFonts w:ascii="Times New Roman" w:hAnsi="Times New Roman" w:cs="Times New Roman"/>
          <w:szCs w:val="24"/>
        </w:rPr>
        <w:t xml:space="preserve">Parker H. Zurbuch, PS                                                 </w:t>
      </w:r>
      <w:proofErr w:type="gramStart"/>
      <w:r>
        <w:rPr>
          <w:rFonts w:ascii="Times New Roman" w:hAnsi="Times New Roman" w:cs="Times New Roman"/>
          <w:szCs w:val="24"/>
        </w:rPr>
        <w:t>Title:_</w:t>
      </w:r>
      <w:proofErr w:type="gramEnd"/>
      <w:r>
        <w:rPr>
          <w:rFonts w:ascii="Times New Roman" w:hAnsi="Times New Roman" w:cs="Times New Roman"/>
          <w:szCs w:val="24"/>
        </w:rPr>
        <w:t xml:space="preserve">__________________________                                                                       </w:t>
      </w:r>
    </w:p>
    <w:p w14:paraId="7B9BCC1A" w14:textId="77777777" w:rsidR="00D933F1" w:rsidRDefault="00D933F1" w:rsidP="00D933F1">
      <w:pPr>
        <w:rPr>
          <w:rFonts w:ascii="Times New Roman" w:hAnsi="Times New Roman" w:cs="Times New Roman"/>
          <w:szCs w:val="24"/>
        </w:rPr>
      </w:pPr>
      <w:r>
        <w:rPr>
          <w:rFonts w:ascii="Times New Roman" w:hAnsi="Times New Roman" w:cs="Times New Roman"/>
          <w:szCs w:val="24"/>
        </w:rPr>
        <w:t>Surveyor Manager</w:t>
      </w:r>
    </w:p>
    <w:p w14:paraId="22F20492" w14:textId="77777777" w:rsidR="00D933F1" w:rsidRPr="00C70207" w:rsidRDefault="00D933F1" w:rsidP="00D933F1">
      <w:pPr>
        <w:rPr>
          <w:rFonts w:ascii="Times New Roman" w:hAnsi="Times New Roman" w:cs="Times New Roman"/>
          <w:szCs w:val="24"/>
        </w:rPr>
      </w:pPr>
      <w:r>
        <w:rPr>
          <w:rFonts w:ascii="Times New Roman" w:hAnsi="Times New Roman" w:cs="Times New Roman"/>
          <w:szCs w:val="24"/>
        </w:rPr>
        <w:t xml:space="preserve">APEX Consulting and Surveying, Inc.                         Date: __________________________                 </w:t>
      </w:r>
    </w:p>
    <w:p w14:paraId="3C264C92" w14:textId="39E67AA4" w:rsidR="002C036D" w:rsidRPr="00987137" w:rsidRDefault="002C036D" w:rsidP="00C576D8">
      <w:pPr>
        <w:tabs>
          <w:tab w:val="left" w:pos="360"/>
          <w:tab w:val="right" w:pos="10980"/>
        </w:tabs>
        <w:ind w:right="18"/>
        <w:rPr>
          <w:rFonts w:ascii="Georgia" w:eastAsia="Times New Roman" w:hAnsi="Georgia" w:cs="Times New Roman"/>
          <w:sz w:val="22"/>
          <w:szCs w:val="22"/>
        </w:rPr>
      </w:pPr>
    </w:p>
    <w:sectPr w:rsidR="002C036D" w:rsidRPr="00987137" w:rsidSect="0062071C">
      <w:headerReference w:type="even" r:id="rId8"/>
      <w:headerReference w:type="default" r:id="rId9"/>
      <w:footerReference w:type="default" r:id="rId10"/>
      <w:headerReference w:type="first" r:id="rId11"/>
      <w:pgSz w:w="12240" w:h="15840"/>
      <w:pgMar w:top="1440" w:right="18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3A7A9" w14:textId="77777777" w:rsidR="003F1F1A" w:rsidRDefault="003F1F1A">
      <w:r>
        <w:separator/>
      </w:r>
    </w:p>
  </w:endnote>
  <w:endnote w:type="continuationSeparator" w:id="0">
    <w:p w14:paraId="6A732EB6" w14:textId="77777777" w:rsidR="003F1F1A" w:rsidRDefault="003F1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Optima">
    <w:altName w:val="Arial"/>
    <w:charset w:val="00"/>
    <w:family w:val="swiss"/>
    <w:pitch w:val="variable"/>
  </w:font>
  <w:font w:name="Copperplate Gothic Bold">
    <w:panose1 w:val="020E07050202060204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74202" w14:textId="77777777" w:rsidR="002B77F7" w:rsidRDefault="00F67F31">
    <w:pPr>
      <w:pStyle w:val="Footer"/>
      <w:jc w:val="center"/>
    </w:pPr>
    <w:r>
      <w:rPr>
        <w:rStyle w:val="PageNumber"/>
      </w:rPr>
      <w:fldChar w:fldCharType="begin"/>
    </w:r>
    <w:r w:rsidR="002B77F7">
      <w:rPr>
        <w:rStyle w:val="PageNumber"/>
      </w:rPr>
      <w:instrText xml:space="preserve"> PAGE </w:instrText>
    </w:r>
    <w:r>
      <w:rPr>
        <w:rStyle w:val="PageNumber"/>
      </w:rPr>
      <w:fldChar w:fldCharType="separate"/>
    </w:r>
    <w:r w:rsidR="00B85377">
      <w:rPr>
        <w:rStyle w:val="PageNumber"/>
        <w:noProof/>
      </w:rPr>
      <w:t>1</w:t>
    </w:r>
    <w:r>
      <w:rPr>
        <w:rStyle w:val="PageNumber"/>
      </w:rPr>
      <w:fldChar w:fldCharType="end"/>
    </w:r>
    <w:r w:rsidR="002B77F7">
      <w:rPr>
        <w:rStyle w:val="PageNumber"/>
      </w:rPr>
      <w:t xml:space="preserve"> of </w:t>
    </w:r>
    <w:r>
      <w:rPr>
        <w:rStyle w:val="PageNumber"/>
      </w:rPr>
      <w:fldChar w:fldCharType="begin"/>
    </w:r>
    <w:r w:rsidR="002B77F7">
      <w:rPr>
        <w:rStyle w:val="PageNumber"/>
      </w:rPr>
      <w:instrText xml:space="preserve"> NUMPAGES \*Arabic </w:instrText>
    </w:r>
    <w:r>
      <w:rPr>
        <w:rStyle w:val="PageNumber"/>
      </w:rPr>
      <w:fldChar w:fldCharType="separate"/>
    </w:r>
    <w:r w:rsidR="00B85377">
      <w:rPr>
        <w:rStyle w:val="PageNumber"/>
        <w:noProof/>
      </w:rPr>
      <w:t>1</w:t>
    </w:r>
    <w:r>
      <w:rPr>
        <w:rStyle w:val="PageNumber"/>
      </w:rPr>
      <w:fldChar w:fldCharType="end"/>
    </w:r>
  </w:p>
  <w:p w14:paraId="348C163F" w14:textId="4AE04B7A" w:rsidR="002B77F7" w:rsidRDefault="00F67F31">
    <w:pPr>
      <w:pStyle w:val="Footer"/>
      <w:jc w:val="center"/>
    </w:pPr>
    <w:r>
      <w:rPr>
        <w:rStyle w:val="PageNumber"/>
      </w:rPr>
      <w:fldChar w:fldCharType="begin"/>
    </w:r>
    <w:r w:rsidR="002B77F7">
      <w:rPr>
        <w:rStyle w:val="PageNumber"/>
      </w:rPr>
      <w:instrText xml:space="preserve"> DATE \@"M\/D\/YYYY" </w:instrText>
    </w:r>
    <w:r>
      <w:rPr>
        <w:rStyle w:val="PageNumber"/>
      </w:rPr>
      <w:fldChar w:fldCharType="separate"/>
    </w:r>
    <w:r w:rsidR="00157316">
      <w:rPr>
        <w:rStyle w:val="PageNumber"/>
        <w:noProof/>
      </w:rPr>
      <w:t>3/24/2026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5CB0D" w14:textId="77777777" w:rsidR="003F1F1A" w:rsidRDefault="003F1F1A">
      <w:r>
        <w:separator/>
      </w:r>
    </w:p>
  </w:footnote>
  <w:footnote w:type="continuationSeparator" w:id="0">
    <w:p w14:paraId="12089959" w14:textId="77777777" w:rsidR="003F1F1A" w:rsidRDefault="003F1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3137" w14:textId="77777777" w:rsidR="002B77F7" w:rsidRDefault="003F1F1A">
    <w:pPr>
      <w:pStyle w:val="Header"/>
    </w:pPr>
    <w:r>
      <w:rPr>
        <w:noProof/>
        <w:lang w:eastAsia="en-US"/>
      </w:rPr>
      <w:pict w14:anchorId="446CB4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140079" o:spid="_x0000_s1026" type="#_x0000_t75" style="position:absolute;margin-left:0;margin-top:0;width:449.75pt;height:228.45pt;z-index:-251657216;mso-position-horizontal:center;mso-position-horizontal-relative:margin;mso-position-vertical:center;mso-position-vertical-relative:margin" o:allowincell="f">
          <v:imagedata r:id="rId1" o:title="Apex-Consulting-Surveying-LogoOrgBlen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C7DE" w14:textId="77777777" w:rsidR="002B77F7" w:rsidRDefault="003F1F1A">
    <w:pPr>
      <w:pStyle w:val="Header"/>
    </w:pPr>
    <w:r>
      <w:rPr>
        <w:noProof/>
        <w:lang w:eastAsia="en-US"/>
      </w:rPr>
      <w:pict w14:anchorId="1961B0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140080" o:spid="_x0000_s1027" type="#_x0000_t75" style="position:absolute;margin-left:0;margin-top:0;width:449.75pt;height:228.45pt;z-index:-251656192;mso-position-horizontal:center;mso-position-horizontal-relative:margin;mso-position-vertical:center;mso-position-vertical-relative:margin" o:allowincell="f">
          <v:imagedata r:id="rId1" o:title="Apex-Consulting-Surveying-LogoOrgBlen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FF950" w14:textId="77777777" w:rsidR="002B77F7" w:rsidRDefault="003F1F1A">
    <w:pPr>
      <w:pStyle w:val="Header"/>
    </w:pPr>
    <w:r>
      <w:rPr>
        <w:noProof/>
        <w:lang w:eastAsia="en-US"/>
      </w:rPr>
      <w:pict w14:anchorId="53C8C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140078" o:spid="_x0000_s1025" type="#_x0000_t75" style="position:absolute;margin-left:0;margin-top:0;width:449.75pt;height:228.45pt;z-index:-251658240;mso-position-horizontal:center;mso-position-horizontal-relative:margin;mso-position-vertical:center;mso-position-vertical-relative:margin" o:allowincell="f">
          <v:imagedata r:id="rId1" o:title="Apex-Consulting-Surveying-LogoOrgBlen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2"/>
    <w:lvl w:ilvl="0">
      <w:start w:val="3"/>
      <w:numFmt w:val="decimal"/>
      <w:lvlText w:val="%1."/>
      <w:lvlJc w:val="left"/>
      <w:pPr>
        <w:tabs>
          <w:tab w:val="num" w:pos="720"/>
        </w:tabs>
        <w:ind w:left="720" w:hanging="360"/>
      </w:p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15:restartNumberingAfterBreak="0">
    <w:nsid w:val="00000004"/>
    <w:multiLevelType w:val="singleLevel"/>
    <w:tmpl w:val="00000004"/>
    <w:name w:val="WW8Num4"/>
    <w:lvl w:ilvl="0">
      <w:start w:val="1"/>
      <w:numFmt w:val="bullet"/>
      <w:lvlText w:val=""/>
      <w:lvlJc w:val="left"/>
      <w:pPr>
        <w:tabs>
          <w:tab w:val="num" w:pos="648"/>
        </w:tabs>
        <w:ind w:left="648" w:hanging="475"/>
      </w:pPr>
      <w:rPr>
        <w:rFonts w:ascii="Wingdings" w:hAnsi="Wingdings"/>
      </w:rPr>
    </w:lvl>
  </w:abstractNum>
  <w:abstractNum w:abstractNumId="4" w15:restartNumberingAfterBreak="0">
    <w:nsid w:val="00000005"/>
    <w:multiLevelType w:val="singleLevel"/>
    <w:tmpl w:val="00000005"/>
    <w:name w:val="WW8Num5"/>
    <w:lvl w:ilvl="0">
      <w:start w:val="1"/>
      <w:numFmt w:val="upperLetter"/>
      <w:lvlText w:val="%1)"/>
      <w:lvlJc w:val="left"/>
      <w:pPr>
        <w:tabs>
          <w:tab w:val="num" w:pos="540"/>
        </w:tabs>
        <w:ind w:left="540" w:hanging="360"/>
      </w:pPr>
    </w:lvl>
  </w:abstractNum>
  <w:abstractNum w:abstractNumId="5" w15:restartNumberingAfterBreak="0">
    <w:nsid w:val="00000006"/>
    <w:multiLevelType w:val="singleLevel"/>
    <w:tmpl w:val="00000006"/>
    <w:name w:val="WW8Num6"/>
    <w:lvl w:ilvl="0">
      <w:numFmt w:val="bullet"/>
      <w:lvlText w:val=""/>
      <w:lvlJc w:val="left"/>
      <w:pPr>
        <w:tabs>
          <w:tab w:val="num" w:pos="0"/>
        </w:tabs>
        <w:ind w:left="360" w:hanging="360"/>
      </w:pPr>
      <w:rPr>
        <w:rFonts w:ascii="Symbol" w:hAnsi="Symbol"/>
        <w:color w:val="000000"/>
      </w:rPr>
    </w:lvl>
  </w:abstractNum>
  <w:abstractNum w:abstractNumId="6" w15:restartNumberingAfterBreak="0">
    <w:nsid w:val="00000007"/>
    <w:multiLevelType w:val="singleLevel"/>
    <w:tmpl w:val="00000007"/>
    <w:name w:val="WW8Num7"/>
    <w:lvl w:ilvl="0">
      <w:numFmt w:val="bullet"/>
      <w:lvlText w:val=""/>
      <w:lvlJc w:val="left"/>
      <w:pPr>
        <w:tabs>
          <w:tab w:val="num" w:pos="0"/>
        </w:tabs>
        <w:ind w:left="360" w:hanging="360"/>
      </w:pPr>
      <w:rPr>
        <w:rFonts w:ascii="Symbol" w:hAnsi="Symbol"/>
      </w:rPr>
    </w:lvl>
  </w:abstractNum>
  <w:abstractNum w:abstractNumId="7" w15:restartNumberingAfterBreak="0">
    <w:nsid w:val="00000008"/>
    <w:multiLevelType w:val="multilevel"/>
    <w:tmpl w:val="00000008"/>
    <w:name w:val="WW8Num8"/>
    <w:lvl w:ilvl="0">
      <w:start w:val="3"/>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name w:val="WW8Num9"/>
    <w:lvl w:ilvl="0">
      <w:start w:val="100"/>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128279566">
    <w:abstractNumId w:val="0"/>
  </w:num>
  <w:num w:numId="2" w16cid:durableId="2054957258">
    <w:abstractNumId w:val="1"/>
  </w:num>
  <w:num w:numId="3" w16cid:durableId="348221910">
    <w:abstractNumId w:val="2"/>
  </w:num>
  <w:num w:numId="4" w16cid:durableId="2054188067">
    <w:abstractNumId w:val="3"/>
  </w:num>
  <w:num w:numId="5" w16cid:durableId="712466277">
    <w:abstractNumId w:val="4"/>
  </w:num>
  <w:num w:numId="6" w16cid:durableId="277762494">
    <w:abstractNumId w:val="5"/>
  </w:num>
  <w:num w:numId="7" w16cid:durableId="554857865">
    <w:abstractNumId w:val="6"/>
  </w:num>
  <w:num w:numId="8" w16cid:durableId="948896862">
    <w:abstractNumId w:val="7"/>
  </w:num>
  <w:num w:numId="9" w16cid:durableId="2777652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6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09A5"/>
    <w:rsid w:val="000123CA"/>
    <w:rsid w:val="000412E6"/>
    <w:rsid w:val="0005386D"/>
    <w:rsid w:val="000607F4"/>
    <w:rsid w:val="00065562"/>
    <w:rsid w:val="000749BE"/>
    <w:rsid w:val="00076C8D"/>
    <w:rsid w:val="000804EC"/>
    <w:rsid w:val="00081C95"/>
    <w:rsid w:val="000839A7"/>
    <w:rsid w:val="000A5969"/>
    <w:rsid w:val="000B0B17"/>
    <w:rsid w:val="000C3775"/>
    <w:rsid w:val="000D3EEA"/>
    <w:rsid w:val="000E4EDD"/>
    <w:rsid w:val="000F7B33"/>
    <w:rsid w:val="00106592"/>
    <w:rsid w:val="00127A82"/>
    <w:rsid w:val="00133D1C"/>
    <w:rsid w:val="001502EB"/>
    <w:rsid w:val="00157316"/>
    <w:rsid w:val="00171170"/>
    <w:rsid w:val="00173D1E"/>
    <w:rsid w:val="00184A58"/>
    <w:rsid w:val="001860A3"/>
    <w:rsid w:val="001A036C"/>
    <w:rsid w:val="001A1303"/>
    <w:rsid w:val="001A6DEB"/>
    <w:rsid w:val="001C34D6"/>
    <w:rsid w:val="001D4250"/>
    <w:rsid w:val="001E4FCC"/>
    <w:rsid w:val="001E5876"/>
    <w:rsid w:val="00204B38"/>
    <w:rsid w:val="00211AE7"/>
    <w:rsid w:val="0024311A"/>
    <w:rsid w:val="0024621B"/>
    <w:rsid w:val="00246976"/>
    <w:rsid w:val="00251047"/>
    <w:rsid w:val="00251D62"/>
    <w:rsid w:val="00255D17"/>
    <w:rsid w:val="0026008C"/>
    <w:rsid w:val="00264DF1"/>
    <w:rsid w:val="002700FF"/>
    <w:rsid w:val="0028071A"/>
    <w:rsid w:val="00292049"/>
    <w:rsid w:val="00293BA8"/>
    <w:rsid w:val="002B1C6F"/>
    <w:rsid w:val="002B77F7"/>
    <w:rsid w:val="002C036D"/>
    <w:rsid w:val="002D29BA"/>
    <w:rsid w:val="002D36F2"/>
    <w:rsid w:val="002D6749"/>
    <w:rsid w:val="002E1C9F"/>
    <w:rsid w:val="00315BBF"/>
    <w:rsid w:val="00323D41"/>
    <w:rsid w:val="00325546"/>
    <w:rsid w:val="00330641"/>
    <w:rsid w:val="0033571D"/>
    <w:rsid w:val="003464E3"/>
    <w:rsid w:val="0035341B"/>
    <w:rsid w:val="00372396"/>
    <w:rsid w:val="003D2796"/>
    <w:rsid w:val="003F1F1A"/>
    <w:rsid w:val="003F638D"/>
    <w:rsid w:val="00425AA5"/>
    <w:rsid w:val="00436D11"/>
    <w:rsid w:val="00487139"/>
    <w:rsid w:val="00492AF9"/>
    <w:rsid w:val="004B7DFD"/>
    <w:rsid w:val="004C69DC"/>
    <w:rsid w:val="004E0170"/>
    <w:rsid w:val="004E15EF"/>
    <w:rsid w:val="005115E4"/>
    <w:rsid w:val="00513E15"/>
    <w:rsid w:val="0051772D"/>
    <w:rsid w:val="00553917"/>
    <w:rsid w:val="00557A6C"/>
    <w:rsid w:val="00581165"/>
    <w:rsid w:val="005812EA"/>
    <w:rsid w:val="005A03CA"/>
    <w:rsid w:val="005B78C7"/>
    <w:rsid w:val="005C1455"/>
    <w:rsid w:val="005C4A83"/>
    <w:rsid w:val="005D0829"/>
    <w:rsid w:val="005F3363"/>
    <w:rsid w:val="00600DF9"/>
    <w:rsid w:val="00603635"/>
    <w:rsid w:val="00613800"/>
    <w:rsid w:val="0062071C"/>
    <w:rsid w:val="00625C00"/>
    <w:rsid w:val="00626024"/>
    <w:rsid w:val="00653CC5"/>
    <w:rsid w:val="00655D87"/>
    <w:rsid w:val="0067391B"/>
    <w:rsid w:val="006A5E93"/>
    <w:rsid w:val="006B4EFC"/>
    <w:rsid w:val="006B55E3"/>
    <w:rsid w:val="006C7F1A"/>
    <w:rsid w:val="006D682B"/>
    <w:rsid w:val="006D6F65"/>
    <w:rsid w:val="006F1342"/>
    <w:rsid w:val="00721ED6"/>
    <w:rsid w:val="00725CE5"/>
    <w:rsid w:val="007437A0"/>
    <w:rsid w:val="007544E9"/>
    <w:rsid w:val="007722AF"/>
    <w:rsid w:val="007819B9"/>
    <w:rsid w:val="007860AE"/>
    <w:rsid w:val="00791C24"/>
    <w:rsid w:val="007C37DF"/>
    <w:rsid w:val="00801784"/>
    <w:rsid w:val="00844ECC"/>
    <w:rsid w:val="0088552F"/>
    <w:rsid w:val="00896940"/>
    <w:rsid w:val="00896BAA"/>
    <w:rsid w:val="008A401D"/>
    <w:rsid w:val="008B5DA6"/>
    <w:rsid w:val="008C307A"/>
    <w:rsid w:val="008C56CA"/>
    <w:rsid w:val="008C58B9"/>
    <w:rsid w:val="008E331A"/>
    <w:rsid w:val="008E33C9"/>
    <w:rsid w:val="008E7C5C"/>
    <w:rsid w:val="008F2645"/>
    <w:rsid w:val="009018B7"/>
    <w:rsid w:val="00907545"/>
    <w:rsid w:val="009351D2"/>
    <w:rsid w:val="00951295"/>
    <w:rsid w:val="009579A1"/>
    <w:rsid w:val="00962786"/>
    <w:rsid w:val="00974CC1"/>
    <w:rsid w:val="0098016E"/>
    <w:rsid w:val="00987137"/>
    <w:rsid w:val="009A7889"/>
    <w:rsid w:val="009A7C6E"/>
    <w:rsid w:val="009B47D0"/>
    <w:rsid w:val="00A0158B"/>
    <w:rsid w:val="00A131DD"/>
    <w:rsid w:val="00A1757D"/>
    <w:rsid w:val="00A213E2"/>
    <w:rsid w:val="00A26EE4"/>
    <w:rsid w:val="00A27231"/>
    <w:rsid w:val="00A33C83"/>
    <w:rsid w:val="00A771D0"/>
    <w:rsid w:val="00A8010A"/>
    <w:rsid w:val="00A909EC"/>
    <w:rsid w:val="00A94F84"/>
    <w:rsid w:val="00A97D7E"/>
    <w:rsid w:val="00AA097B"/>
    <w:rsid w:val="00AC0724"/>
    <w:rsid w:val="00AC64C1"/>
    <w:rsid w:val="00AD3903"/>
    <w:rsid w:val="00AD6263"/>
    <w:rsid w:val="00AE2529"/>
    <w:rsid w:val="00B44B6A"/>
    <w:rsid w:val="00B50EE3"/>
    <w:rsid w:val="00B80B85"/>
    <w:rsid w:val="00B85377"/>
    <w:rsid w:val="00BB1F92"/>
    <w:rsid w:val="00BB6338"/>
    <w:rsid w:val="00C06D99"/>
    <w:rsid w:val="00C07952"/>
    <w:rsid w:val="00C138F5"/>
    <w:rsid w:val="00C1547D"/>
    <w:rsid w:val="00C3114D"/>
    <w:rsid w:val="00C43B54"/>
    <w:rsid w:val="00C474DC"/>
    <w:rsid w:val="00C576D8"/>
    <w:rsid w:val="00C610CC"/>
    <w:rsid w:val="00C67BCC"/>
    <w:rsid w:val="00CB2CC4"/>
    <w:rsid w:val="00CB7CBA"/>
    <w:rsid w:val="00CC03F3"/>
    <w:rsid w:val="00CC789F"/>
    <w:rsid w:val="00CE782B"/>
    <w:rsid w:val="00CF5C8E"/>
    <w:rsid w:val="00D00D14"/>
    <w:rsid w:val="00D04588"/>
    <w:rsid w:val="00D06D88"/>
    <w:rsid w:val="00D12E76"/>
    <w:rsid w:val="00D27053"/>
    <w:rsid w:val="00D33DCD"/>
    <w:rsid w:val="00D355ED"/>
    <w:rsid w:val="00D54B8C"/>
    <w:rsid w:val="00D74A30"/>
    <w:rsid w:val="00D93101"/>
    <w:rsid w:val="00D933F1"/>
    <w:rsid w:val="00DA0C89"/>
    <w:rsid w:val="00DA46C7"/>
    <w:rsid w:val="00DB10E7"/>
    <w:rsid w:val="00DC12B8"/>
    <w:rsid w:val="00DE65AE"/>
    <w:rsid w:val="00E03367"/>
    <w:rsid w:val="00E3227C"/>
    <w:rsid w:val="00E54851"/>
    <w:rsid w:val="00E661CA"/>
    <w:rsid w:val="00E75549"/>
    <w:rsid w:val="00E809A5"/>
    <w:rsid w:val="00E85C0D"/>
    <w:rsid w:val="00E91ABD"/>
    <w:rsid w:val="00E9783A"/>
    <w:rsid w:val="00ED1E9F"/>
    <w:rsid w:val="00EE5BFA"/>
    <w:rsid w:val="00EF7C14"/>
    <w:rsid w:val="00F22158"/>
    <w:rsid w:val="00F40DC2"/>
    <w:rsid w:val="00F57D00"/>
    <w:rsid w:val="00F61820"/>
    <w:rsid w:val="00F66ED1"/>
    <w:rsid w:val="00F67F31"/>
    <w:rsid w:val="00F7365E"/>
    <w:rsid w:val="00F9274E"/>
    <w:rsid w:val="00F95C0C"/>
    <w:rsid w:val="00FA6829"/>
    <w:rsid w:val="00FB2667"/>
    <w:rsid w:val="00FC2558"/>
    <w:rsid w:val="00FC78D3"/>
    <w:rsid w:val="00FD34FC"/>
    <w:rsid w:val="00FE5386"/>
    <w:rsid w:val="00FE56A8"/>
    <w:rsid w:val="00FE5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oNotEmbedSmartTags/>
  <w:decimalSymbol w:val="."/>
  <w:listSeparator w:val=","/>
  <w14:docId w14:val="6A6853D9"/>
  <w15:docId w15:val="{D8B634F7-C8B2-4C6B-8022-DAD1A7F3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71C"/>
    <w:pPr>
      <w:widowControl w:val="0"/>
      <w:suppressAutoHyphens/>
    </w:pPr>
    <w:rPr>
      <w:rFonts w:ascii="Times" w:eastAsia="Times" w:hAnsi="Times" w:cs="Times"/>
      <w:sz w:val="24"/>
      <w:lang w:eastAsia="ar-SA"/>
    </w:rPr>
  </w:style>
  <w:style w:type="paragraph" w:styleId="Heading1">
    <w:name w:val="heading 1"/>
    <w:basedOn w:val="Normal"/>
    <w:next w:val="Normal"/>
    <w:qFormat/>
    <w:rsid w:val="0062071C"/>
    <w:pPr>
      <w:keepNext/>
      <w:numPr>
        <w:numId w:val="1"/>
      </w:numPr>
      <w:tabs>
        <w:tab w:val="right" w:pos="10980"/>
      </w:tabs>
      <w:ind w:left="0" w:right="18" w:firstLine="0"/>
      <w:jc w:val="both"/>
      <w:outlineLvl w:val="0"/>
    </w:pPr>
    <w:rPr>
      <w:rFonts w:ascii="Optima" w:hAnsi="Optima"/>
      <w:sz w:val="28"/>
    </w:rPr>
  </w:style>
  <w:style w:type="paragraph" w:styleId="Heading2">
    <w:name w:val="heading 2"/>
    <w:basedOn w:val="Normal"/>
    <w:next w:val="Normal"/>
    <w:qFormat/>
    <w:rsid w:val="0062071C"/>
    <w:pPr>
      <w:keepNext/>
      <w:numPr>
        <w:ilvl w:val="1"/>
        <w:numId w:val="1"/>
      </w:numPr>
      <w:outlineLvl w:val="1"/>
    </w:pPr>
    <w:rPr>
      <w:rFonts w:ascii="Copperplate Gothic Bold" w:hAnsi="Copperplate Gothic Bold"/>
      <w:sz w:val="40"/>
    </w:rPr>
  </w:style>
  <w:style w:type="paragraph" w:styleId="Heading3">
    <w:name w:val="heading 3"/>
    <w:basedOn w:val="Normal"/>
    <w:next w:val="Normal"/>
    <w:qFormat/>
    <w:rsid w:val="0062071C"/>
    <w:pPr>
      <w:keepNext/>
      <w:numPr>
        <w:ilvl w:val="2"/>
        <w:numId w:val="1"/>
      </w:numPr>
      <w:spacing w:line="240" w:lineRule="atLeast"/>
      <w:outlineLvl w:val="2"/>
    </w:pPr>
    <w:rPr>
      <w:rFonts w:ascii="Times New Roman" w:eastAsia="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rsid w:val="0062071C"/>
    <w:rPr>
      <w:rFonts w:ascii="Wingdings" w:hAnsi="Wingdings"/>
    </w:rPr>
  </w:style>
  <w:style w:type="character" w:customStyle="1" w:styleId="WW8Num6z0">
    <w:name w:val="WW8Num6z0"/>
    <w:rsid w:val="0062071C"/>
    <w:rPr>
      <w:rFonts w:ascii="Symbol" w:hAnsi="Symbol"/>
      <w:color w:val="000000"/>
    </w:rPr>
  </w:style>
  <w:style w:type="character" w:customStyle="1" w:styleId="WW8Num7z0">
    <w:name w:val="WW8Num7z0"/>
    <w:rsid w:val="0062071C"/>
    <w:rPr>
      <w:rFonts w:ascii="Wingdings" w:hAnsi="Wingdings"/>
    </w:rPr>
  </w:style>
  <w:style w:type="character" w:customStyle="1" w:styleId="Absatz-Standardschriftart">
    <w:name w:val="Absatz-Standardschriftart"/>
    <w:rsid w:val="0062071C"/>
  </w:style>
  <w:style w:type="character" w:customStyle="1" w:styleId="WW8Num2z0">
    <w:name w:val="WW8Num2z0"/>
    <w:rsid w:val="0062071C"/>
    <w:rPr>
      <w:rFonts w:ascii="Wingdings" w:hAnsi="Wingdings"/>
    </w:rPr>
  </w:style>
  <w:style w:type="character" w:customStyle="1" w:styleId="WW8Num2z1">
    <w:name w:val="WW8Num2z1"/>
    <w:rsid w:val="0062071C"/>
    <w:rPr>
      <w:rFonts w:ascii="Courier New" w:hAnsi="Courier New"/>
    </w:rPr>
  </w:style>
  <w:style w:type="character" w:customStyle="1" w:styleId="WW8Num2z3">
    <w:name w:val="WW8Num2z3"/>
    <w:rsid w:val="0062071C"/>
    <w:rPr>
      <w:rFonts w:ascii="Symbol" w:hAnsi="Symbol"/>
    </w:rPr>
  </w:style>
  <w:style w:type="character" w:customStyle="1" w:styleId="WW8Num3z0">
    <w:name w:val="WW8Num3z0"/>
    <w:rsid w:val="0062071C"/>
    <w:rPr>
      <w:rFonts w:ascii="Wingdings" w:hAnsi="Wingdings"/>
    </w:rPr>
  </w:style>
  <w:style w:type="character" w:customStyle="1" w:styleId="WW8Num3z1">
    <w:name w:val="WW8Num3z1"/>
    <w:rsid w:val="0062071C"/>
    <w:rPr>
      <w:rFonts w:ascii="Courier New" w:hAnsi="Courier New"/>
    </w:rPr>
  </w:style>
  <w:style w:type="character" w:customStyle="1" w:styleId="WW8Num3z3">
    <w:name w:val="WW8Num3z3"/>
    <w:rsid w:val="0062071C"/>
    <w:rPr>
      <w:rFonts w:ascii="Symbol" w:hAnsi="Symbol"/>
    </w:rPr>
  </w:style>
  <w:style w:type="character" w:customStyle="1" w:styleId="WW8Num4z1">
    <w:name w:val="WW8Num4z1"/>
    <w:rsid w:val="0062071C"/>
    <w:rPr>
      <w:rFonts w:ascii="Courier New" w:hAnsi="Courier New"/>
    </w:rPr>
  </w:style>
  <w:style w:type="character" w:customStyle="1" w:styleId="WW8Num4z3">
    <w:name w:val="WW8Num4z3"/>
    <w:rsid w:val="0062071C"/>
    <w:rPr>
      <w:rFonts w:ascii="Symbol" w:hAnsi="Symbol"/>
    </w:rPr>
  </w:style>
  <w:style w:type="character" w:customStyle="1" w:styleId="WW8Num5z0">
    <w:name w:val="WW8Num5z0"/>
    <w:rsid w:val="0062071C"/>
    <w:rPr>
      <w:rFonts w:ascii="Wingdings" w:hAnsi="Wingdings"/>
    </w:rPr>
  </w:style>
  <w:style w:type="character" w:customStyle="1" w:styleId="WW8Num5z1">
    <w:name w:val="WW8Num5z1"/>
    <w:rsid w:val="0062071C"/>
    <w:rPr>
      <w:rFonts w:ascii="Courier New" w:hAnsi="Courier New"/>
    </w:rPr>
  </w:style>
  <w:style w:type="character" w:customStyle="1" w:styleId="WW8Num5z3">
    <w:name w:val="WW8Num5z3"/>
    <w:rsid w:val="0062071C"/>
    <w:rPr>
      <w:rFonts w:ascii="Symbol" w:hAnsi="Symbol"/>
    </w:rPr>
  </w:style>
  <w:style w:type="character" w:customStyle="1" w:styleId="WW8Num7z1">
    <w:name w:val="WW8Num7z1"/>
    <w:rsid w:val="0062071C"/>
    <w:rPr>
      <w:rFonts w:ascii="Courier New" w:hAnsi="Courier New"/>
    </w:rPr>
  </w:style>
  <w:style w:type="character" w:customStyle="1" w:styleId="WW8Num7z3">
    <w:name w:val="WW8Num7z3"/>
    <w:rsid w:val="0062071C"/>
    <w:rPr>
      <w:rFonts w:ascii="Symbol" w:hAnsi="Symbol"/>
    </w:rPr>
  </w:style>
  <w:style w:type="character" w:customStyle="1" w:styleId="WW8Num8z0">
    <w:name w:val="WW8Num8z0"/>
    <w:rsid w:val="0062071C"/>
    <w:rPr>
      <w:rFonts w:ascii="Wingdings" w:hAnsi="Wingdings"/>
    </w:rPr>
  </w:style>
  <w:style w:type="character" w:customStyle="1" w:styleId="WW8Num8z1">
    <w:name w:val="WW8Num8z1"/>
    <w:rsid w:val="0062071C"/>
    <w:rPr>
      <w:rFonts w:ascii="Courier New" w:hAnsi="Courier New"/>
    </w:rPr>
  </w:style>
  <w:style w:type="character" w:customStyle="1" w:styleId="WW8Num8z3">
    <w:name w:val="WW8Num8z3"/>
    <w:rsid w:val="0062071C"/>
    <w:rPr>
      <w:rFonts w:ascii="Symbol" w:hAnsi="Symbol"/>
    </w:rPr>
  </w:style>
  <w:style w:type="character" w:customStyle="1" w:styleId="WW8Num10z0">
    <w:name w:val="WW8Num10z0"/>
    <w:rsid w:val="0062071C"/>
    <w:rPr>
      <w:rFonts w:ascii="Wingdings" w:hAnsi="Wingdings"/>
    </w:rPr>
  </w:style>
  <w:style w:type="character" w:customStyle="1" w:styleId="WW8Num10z1">
    <w:name w:val="WW8Num10z1"/>
    <w:rsid w:val="0062071C"/>
    <w:rPr>
      <w:rFonts w:ascii="Courier New" w:hAnsi="Courier New"/>
    </w:rPr>
  </w:style>
  <w:style w:type="character" w:customStyle="1" w:styleId="WW8Num10z3">
    <w:name w:val="WW8Num10z3"/>
    <w:rsid w:val="0062071C"/>
    <w:rPr>
      <w:rFonts w:ascii="Symbol" w:hAnsi="Symbol"/>
    </w:rPr>
  </w:style>
  <w:style w:type="character" w:customStyle="1" w:styleId="WW8Num12z0">
    <w:name w:val="WW8Num12z0"/>
    <w:rsid w:val="0062071C"/>
    <w:rPr>
      <w:rFonts w:ascii="Wingdings" w:hAnsi="Wingdings"/>
    </w:rPr>
  </w:style>
  <w:style w:type="character" w:customStyle="1" w:styleId="WW8Num12z1">
    <w:name w:val="WW8Num12z1"/>
    <w:rsid w:val="0062071C"/>
    <w:rPr>
      <w:rFonts w:ascii="Courier New" w:hAnsi="Courier New"/>
    </w:rPr>
  </w:style>
  <w:style w:type="character" w:customStyle="1" w:styleId="WW8Num12z3">
    <w:name w:val="WW8Num12z3"/>
    <w:rsid w:val="0062071C"/>
    <w:rPr>
      <w:rFonts w:ascii="Symbol" w:hAnsi="Symbol"/>
    </w:rPr>
  </w:style>
  <w:style w:type="character" w:customStyle="1" w:styleId="WW8Num13z0">
    <w:name w:val="WW8Num13z0"/>
    <w:rsid w:val="0062071C"/>
    <w:rPr>
      <w:rFonts w:ascii="Wingdings" w:hAnsi="Wingdings"/>
    </w:rPr>
  </w:style>
  <w:style w:type="character" w:customStyle="1" w:styleId="WW8Num13z1">
    <w:name w:val="WW8Num13z1"/>
    <w:rsid w:val="0062071C"/>
    <w:rPr>
      <w:rFonts w:ascii="Courier New" w:hAnsi="Courier New"/>
    </w:rPr>
  </w:style>
  <w:style w:type="character" w:customStyle="1" w:styleId="WW8Num13z3">
    <w:name w:val="WW8Num13z3"/>
    <w:rsid w:val="0062071C"/>
    <w:rPr>
      <w:rFonts w:ascii="Symbol" w:hAnsi="Symbol"/>
    </w:rPr>
  </w:style>
  <w:style w:type="character" w:customStyle="1" w:styleId="WW8NumSt10z0">
    <w:name w:val="WW8NumSt10z0"/>
    <w:rsid w:val="0062071C"/>
    <w:rPr>
      <w:rFonts w:ascii="Symbol" w:hAnsi="Symbol"/>
      <w:color w:val="000000"/>
    </w:rPr>
  </w:style>
  <w:style w:type="character" w:customStyle="1" w:styleId="WW8NumSt13z0">
    <w:name w:val="WW8NumSt13z0"/>
    <w:rsid w:val="0062071C"/>
    <w:rPr>
      <w:rFonts w:ascii="Symbol" w:hAnsi="Symbol"/>
    </w:rPr>
  </w:style>
  <w:style w:type="character" w:customStyle="1" w:styleId="WW8NumSt13z1">
    <w:name w:val="WW8NumSt13z1"/>
    <w:rsid w:val="0062071C"/>
    <w:rPr>
      <w:rFonts w:ascii="Courier New" w:hAnsi="Courier New"/>
    </w:rPr>
  </w:style>
  <w:style w:type="character" w:customStyle="1" w:styleId="WW8NumSt13z2">
    <w:name w:val="WW8NumSt13z2"/>
    <w:rsid w:val="0062071C"/>
    <w:rPr>
      <w:rFonts w:ascii="Wingdings" w:hAnsi="Wingdings"/>
    </w:rPr>
  </w:style>
  <w:style w:type="character" w:styleId="Hyperlink">
    <w:name w:val="Hyperlink"/>
    <w:basedOn w:val="DefaultParagraphFont"/>
    <w:rsid w:val="0062071C"/>
    <w:rPr>
      <w:color w:val="0000FF"/>
      <w:u w:val="single"/>
    </w:rPr>
  </w:style>
  <w:style w:type="character" w:styleId="FollowedHyperlink">
    <w:name w:val="FollowedHyperlink"/>
    <w:basedOn w:val="DefaultParagraphFont"/>
    <w:rsid w:val="0062071C"/>
    <w:rPr>
      <w:color w:val="800080"/>
      <w:u w:val="single"/>
    </w:rPr>
  </w:style>
  <w:style w:type="character" w:styleId="PageNumber">
    <w:name w:val="page number"/>
    <w:basedOn w:val="DefaultParagraphFont"/>
    <w:rsid w:val="0062071C"/>
  </w:style>
  <w:style w:type="character" w:customStyle="1" w:styleId="NumberingSymbols">
    <w:name w:val="Numbering Symbols"/>
    <w:rsid w:val="0062071C"/>
  </w:style>
  <w:style w:type="paragraph" w:customStyle="1" w:styleId="Heading">
    <w:name w:val="Heading"/>
    <w:basedOn w:val="Normal"/>
    <w:next w:val="BodyText"/>
    <w:rsid w:val="0062071C"/>
    <w:pPr>
      <w:keepNext/>
      <w:spacing w:before="240" w:after="120"/>
    </w:pPr>
    <w:rPr>
      <w:rFonts w:ascii="Arial" w:eastAsia="Lucida Sans Unicode" w:hAnsi="Arial" w:cs="Tahoma"/>
      <w:sz w:val="28"/>
      <w:szCs w:val="28"/>
    </w:rPr>
  </w:style>
  <w:style w:type="paragraph" w:styleId="BodyText">
    <w:name w:val="Body Text"/>
    <w:basedOn w:val="Normal"/>
    <w:link w:val="BodyTextChar"/>
    <w:rsid w:val="0062071C"/>
    <w:rPr>
      <w:rFonts w:ascii="Times New Roman" w:eastAsia="Times New Roman" w:hAnsi="Times New Roman"/>
      <w:sz w:val="20"/>
    </w:rPr>
  </w:style>
  <w:style w:type="paragraph" w:styleId="List">
    <w:name w:val="List"/>
    <w:basedOn w:val="BodyText"/>
    <w:rsid w:val="0062071C"/>
    <w:rPr>
      <w:rFonts w:cs="Tahoma"/>
    </w:rPr>
  </w:style>
  <w:style w:type="paragraph" w:styleId="Caption">
    <w:name w:val="caption"/>
    <w:basedOn w:val="Normal"/>
    <w:qFormat/>
    <w:rsid w:val="0062071C"/>
    <w:pPr>
      <w:suppressLineNumbers/>
      <w:spacing w:before="120" w:after="120"/>
    </w:pPr>
    <w:rPr>
      <w:rFonts w:cs="Tahoma"/>
      <w:i/>
      <w:iCs/>
      <w:szCs w:val="24"/>
    </w:rPr>
  </w:style>
  <w:style w:type="paragraph" w:customStyle="1" w:styleId="Index">
    <w:name w:val="Index"/>
    <w:basedOn w:val="Normal"/>
    <w:rsid w:val="0062071C"/>
    <w:pPr>
      <w:suppressLineNumbers/>
    </w:pPr>
    <w:rPr>
      <w:rFonts w:cs="Tahoma"/>
    </w:rPr>
  </w:style>
  <w:style w:type="paragraph" w:styleId="Title">
    <w:name w:val="Title"/>
    <w:basedOn w:val="Normal"/>
    <w:next w:val="Subtitle"/>
    <w:qFormat/>
    <w:rsid w:val="0062071C"/>
    <w:pPr>
      <w:jc w:val="center"/>
    </w:pPr>
    <w:rPr>
      <w:rFonts w:ascii="Optima" w:hAnsi="Optima"/>
      <w:sz w:val="40"/>
    </w:rPr>
  </w:style>
  <w:style w:type="paragraph" w:styleId="Subtitle">
    <w:name w:val="Subtitle"/>
    <w:basedOn w:val="Normal"/>
    <w:next w:val="BodyText"/>
    <w:link w:val="SubtitleChar"/>
    <w:qFormat/>
    <w:rsid w:val="0062071C"/>
    <w:pPr>
      <w:jc w:val="center"/>
    </w:pPr>
    <w:rPr>
      <w:rFonts w:ascii="Optima" w:hAnsi="Optima"/>
      <w:sz w:val="28"/>
    </w:rPr>
  </w:style>
  <w:style w:type="paragraph" w:styleId="BalloonText">
    <w:name w:val="Balloon Text"/>
    <w:basedOn w:val="Normal"/>
    <w:rsid w:val="0062071C"/>
    <w:rPr>
      <w:rFonts w:ascii="Tahoma" w:hAnsi="Tahoma" w:cs="Tahoma"/>
      <w:sz w:val="16"/>
      <w:szCs w:val="16"/>
    </w:rPr>
  </w:style>
  <w:style w:type="paragraph" w:styleId="NormalWeb">
    <w:name w:val="Normal (Web)"/>
    <w:basedOn w:val="Normal"/>
    <w:rsid w:val="0062071C"/>
    <w:pPr>
      <w:spacing w:before="280" w:after="280"/>
    </w:pPr>
    <w:rPr>
      <w:rFonts w:ascii="Times New Roman" w:eastAsia="Times New Roman" w:hAnsi="Times New Roman"/>
      <w:szCs w:val="24"/>
    </w:rPr>
  </w:style>
  <w:style w:type="paragraph" w:customStyle="1" w:styleId="signaturecompany">
    <w:name w:val="signaturecompany"/>
    <w:basedOn w:val="Normal"/>
    <w:rsid w:val="0062071C"/>
    <w:pPr>
      <w:keepNext/>
      <w:spacing w:line="240" w:lineRule="atLeast"/>
    </w:pPr>
    <w:rPr>
      <w:rFonts w:ascii="Times New Roman" w:eastAsia="Times New Roman" w:hAnsi="Times New Roman"/>
      <w:szCs w:val="24"/>
    </w:rPr>
  </w:style>
  <w:style w:type="paragraph" w:customStyle="1" w:styleId="signaturejobtitle">
    <w:name w:val="signaturejobtitle"/>
    <w:basedOn w:val="Normal"/>
    <w:rsid w:val="0062071C"/>
    <w:pPr>
      <w:keepNext/>
      <w:spacing w:line="240" w:lineRule="atLeast"/>
    </w:pPr>
    <w:rPr>
      <w:rFonts w:ascii="Times New Roman" w:eastAsia="Times New Roman" w:hAnsi="Times New Roman"/>
      <w:szCs w:val="24"/>
    </w:rPr>
  </w:style>
  <w:style w:type="paragraph" w:styleId="Header">
    <w:name w:val="header"/>
    <w:basedOn w:val="Normal"/>
    <w:rsid w:val="0062071C"/>
    <w:pPr>
      <w:tabs>
        <w:tab w:val="center" w:pos="4320"/>
        <w:tab w:val="right" w:pos="8640"/>
      </w:tabs>
    </w:pPr>
  </w:style>
  <w:style w:type="paragraph" w:styleId="Footer">
    <w:name w:val="footer"/>
    <w:basedOn w:val="Normal"/>
    <w:rsid w:val="0062071C"/>
    <w:pPr>
      <w:tabs>
        <w:tab w:val="center" w:pos="4320"/>
        <w:tab w:val="right" w:pos="8640"/>
      </w:tabs>
    </w:pPr>
  </w:style>
  <w:style w:type="paragraph" w:styleId="PlainText">
    <w:name w:val="Plain Text"/>
    <w:basedOn w:val="Normal"/>
    <w:link w:val="PlainTextChar"/>
    <w:rsid w:val="00C1547D"/>
    <w:pPr>
      <w:widowControl/>
      <w:suppressAutoHyphens w:val="0"/>
    </w:pPr>
    <w:rPr>
      <w:rFonts w:ascii="Courier New" w:eastAsia="Times New Roman" w:hAnsi="Courier New" w:cs="Times New Roman"/>
      <w:sz w:val="20"/>
      <w:lang w:eastAsia="en-US"/>
    </w:rPr>
  </w:style>
  <w:style w:type="character" w:customStyle="1" w:styleId="PlainTextChar">
    <w:name w:val="Plain Text Char"/>
    <w:basedOn w:val="DefaultParagraphFont"/>
    <w:link w:val="PlainText"/>
    <w:rsid w:val="00C1547D"/>
    <w:rPr>
      <w:rFonts w:ascii="Courier New" w:hAnsi="Courier New"/>
    </w:rPr>
  </w:style>
  <w:style w:type="paragraph" w:styleId="NoSpacing">
    <w:name w:val="No Spacing"/>
    <w:uiPriority w:val="1"/>
    <w:qFormat/>
    <w:rsid w:val="0026008C"/>
    <w:pPr>
      <w:widowControl w:val="0"/>
      <w:suppressAutoHyphens/>
    </w:pPr>
    <w:rPr>
      <w:rFonts w:ascii="Times" w:eastAsia="Times" w:hAnsi="Times" w:cs="Times"/>
      <w:sz w:val="24"/>
      <w:lang w:eastAsia="ar-SA"/>
    </w:rPr>
  </w:style>
  <w:style w:type="paragraph" w:customStyle="1" w:styleId="Style">
    <w:name w:val="Style"/>
    <w:rsid w:val="00F61820"/>
    <w:pPr>
      <w:widowControl w:val="0"/>
      <w:autoSpaceDE w:val="0"/>
      <w:autoSpaceDN w:val="0"/>
      <w:adjustRightInd w:val="0"/>
    </w:pPr>
    <w:rPr>
      <w:rFonts w:eastAsiaTheme="minorEastAsia"/>
      <w:sz w:val="24"/>
      <w:szCs w:val="24"/>
    </w:rPr>
  </w:style>
  <w:style w:type="character" w:customStyle="1" w:styleId="BodyTextChar">
    <w:name w:val="Body Text Char"/>
    <w:basedOn w:val="DefaultParagraphFont"/>
    <w:link w:val="BodyText"/>
    <w:rsid w:val="00513E15"/>
    <w:rPr>
      <w:rFonts w:cs="Times"/>
      <w:lang w:eastAsia="ar-SA"/>
    </w:rPr>
  </w:style>
  <w:style w:type="character" w:customStyle="1" w:styleId="SubtitleChar">
    <w:name w:val="Subtitle Char"/>
    <w:basedOn w:val="DefaultParagraphFont"/>
    <w:link w:val="Subtitle"/>
    <w:rsid w:val="00B85377"/>
    <w:rPr>
      <w:rFonts w:ascii="Optima" w:eastAsia="Times" w:hAnsi="Optima" w:cs="Times"/>
      <w:sz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6789">
      <w:bodyDiv w:val="1"/>
      <w:marLeft w:val="0"/>
      <w:marRight w:val="0"/>
      <w:marTop w:val="0"/>
      <w:marBottom w:val="0"/>
      <w:divBdr>
        <w:top w:val="none" w:sz="0" w:space="0" w:color="auto"/>
        <w:left w:val="none" w:sz="0" w:space="0" w:color="auto"/>
        <w:bottom w:val="none" w:sz="0" w:space="0" w:color="auto"/>
        <w:right w:val="none" w:sz="0" w:space="0" w:color="auto"/>
      </w:divBdr>
    </w:div>
    <w:div w:id="70352397">
      <w:bodyDiv w:val="1"/>
      <w:marLeft w:val="0"/>
      <w:marRight w:val="0"/>
      <w:marTop w:val="0"/>
      <w:marBottom w:val="0"/>
      <w:divBdr>
        <w:top w:val="none" w:sz="0" w:space="0" w:color="auto"/>
        <w:left w:val="none" w:sz="0" w:space="0" w:color="auto"/>
        <w:bottom w:val="none" w:sz="0" w:space="0" w:color="auto"/>
        <w:right w:val="none" w:sz="0" w:space="0" w:color="auto"/>
      </w:divBdr>
    </w:div>
    <w:div w:id="221790211">
      <w:bodyDiv w:val="1"/>
      <w:marLeft w:val="0"/>
      <w:marRight w:val="0"/>
      <w:marTop w:val="0"/>
      <w:marBottom w:val="0"/>
      <w:divBdr>
        <w:top w:val="none" w:sz="0" w:space="0" w:color="auto"/>
        <w:left w:val="none" w:sz="0" w:space="0" w:color="auto"/>
        <w:bottom w:val="none" w:sz="0" w:space="0" w:color="auto"/>
        <w:right w:val="none" w:sz="0" w:space="0" w:color="auto"/>
      </w:divBdr>
    </w:div>
    <w:div w:id="256595125">
      <w:bodyDiv w:val="1"/>
      <w:marLeft w:val="0"/>
      <w:marRight w:val="0"/>
      <w:marTop w:val="0"/>
      <w:marBottom w:val="0"/>
      <w:divBdr>
        <w:top w:val="none" w:sz="0" w:space="0" w:color="auto"/>
        <w:left w:val="none" w:sz="0" w:space="0" w:color="auto"/>
        <w:bottom w:val="none" w:sz="0" w:space="0" w:color="auto"/>
        <w:right w:val="none" w:sz="0" w:space="0" w:color="auto"/>
      </w:divBdr>
    </w:div>
    <w:div w:id="399330514">
      <w:bodyDiv w:val="1"/>
      <w:marLeft w:val="0"/>
      <w:marRight w:val="0"/>
      <w:marTop w:val="0"/>
      <w:marBottom w:val="0"/>
      <w:divBdr>
        <w:top w:val="none" w:sz="0" w:space="0" w:color="auto"/>
        <w:left w:val="none" w:sz="0" w:space="0" w:color="auto"/>
        <w:bottom w:val="none" w:sz="0" w:space="0" w:color="auto"/>
        <w:right w:val="none" w:sz="0" w:space="0" w:color="auto"/>
      </w:divBdr>
    </w:div>
    <w:div w:id="468085241">
      <w:bodyDiv w:val="1"/>
      <w:marLeft w:val="0"/>
      <w:marRight w:val="0"/>
      <w:marTop w:val="0"/>
      <w:marBottom w:val="0"/>
      <w:divBdr>
        <w:top w:val="none" w:sz="0" w:space="0" w:color="auto"/>
        <w:left w:val="none" w:sz="0" w:space="0" w:color="auto"/>
        <w:bottom w:val="none" w:sz="0" w:space="0" w:color="auto"/>
        <w:right w:val="none" w:sz="0" w:space="0" w:color="auto"/>
      </w:divBdr>
    </w:div>
    <w:div w:id="823158419">
      <w:bodyDiv w:val="1"/>
      <w:marLeft w:val="0"/>
      <w:marRight w:val="0"/>
      <w:marTop w:val="0"/>
      <w:marBottom w:val="0"/>
      <w:divBdr>
        <w:top w:val="none" w:sz="0" w:space="0" w:color="auto"/>
        <w:left w:val="none" w:sz="0" w:space="0" w:color="auto"/>
        <w:bottom w:val="none" w:sz="0" w:space="0" w:color="auto"/>
        <w:right w:val="none" w:sz="0" w:space="0" w:color="auto"/>
      </w:divBdr>
    </w:div>
    <w:div w:id="864054407">
      <w:bodyDiv w:val="1"/>
      <w:marLeft w:val="0"/>
      <w:marRight w:val="0"/>
      <w:marTop w:val="0"/>
      <w:marBottom w:val="0"/>
      <w:divBdr>
        <w:top w:val="none" w:sz="0" w:space="0" w:color="auto"/>
        <w:left w:val="none" w:sz="0" w:space="0" w:color="auto"/>
        <w:bottom w:val="none" w:sz="0" w:space="0" w:color="auto"/>
        <w:right w:val="none" w:sz="0" w:space="0" w:color="auto"/>
      </w:divBdr>
    </w:div>
    <w:div w:id="89982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6A4F3-4EC6-4380-9603-7B423C5AD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1437</Words>
  <Characters>7906</Characters>
  <Application>Microsoft Office Word</Application>
  <DocSecurity>0</DocSecurity>
  <Lines>197</Lines>
  <Paragraphs>96</Paragraphs>
  <ScaleCrop>false</ScaleCrop>
  <HeadingPairs>
    <vt:vector size="2" baseType="variant">
      <vt:variant>
        <vt:lpstr>Title</vt:lpstr>
      </vt:variant>
      <vt:variant>
        <vt:i4>1</vt:i4>
      </vt:variant>
    </vt:vector>
  </HeadingPairs>
  <TitlesOfParts>
    <vt:vector size="1" baseType="lpstr">
      <vt:lpstr>APEX Consulting &amp; Surveying</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Consulting &amp; Surveying</dc:title>
  <dc:creator>nana@apexsurveying.net</dc:creator>
  <cp:lastModifiedBy>Parker Zurbuch</cp:lastModifiedBy>
  <cp:revision>23</cp:revision>
  <cp:lastPrinted>2025-07-10T13:18:00Z</cp:lastPrinted>
  <dcterms:created xsi:type="dcterms:W3CDTF">2016-03-10T13:38:00Z</dcterms:created>
  <dcterms:modified xsi:type="dcterms:W3CDTF">2026-03-24T12:51:00Z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rst Name">
    <vt:lpwstr>[First Name]</vt:lpwstr>
  </property>
  <property fmtid="{D5CDD505-2E9C-101B-9397-08002B2CF9AE}" pid="3" name="Last Name">
    <vt:lpwstr>[Last Name]</vt:lpwstr>
  </property>
  <property fmtid="{D5CDD505-2E9C-101B-9397-08002B2CF9AE}" pid="4" name="Company Name">
    <vt:lpwstr>[Company Name]</vt:lpwstr>
  </property>
  <property fmtid="{D5CDD505-2E9C-101B-9397-08002B2CF9AE}" pid="5" name="Address">
    <vt:lpwstr>[Address]</vt:lpwstr>
  </property>
  <property fmtid="{D5CDD505-2E9C-101B-9397-08002B2CF9AE}" pid="6" name="City">
    <vt:lpwstr>[City]</vt:lpwstr>
  </property>
  <property fmtid="{D5CDD505-2E9C-101B-9397-08002B2CF9AE}" pid="7" name="State">
    <vt:lpwstr>[State]</vt:lpwstr>
  </property>
  <property fmtid="{D5CDD505-2E9C-101B-9397-08002B2CF9AE}" pid="8" name="ZIP Code">
    <vt:lpwstr>[ZIP Code]</vt:lpwstr>
  </property>
  <property fmtid="{D5CDD505-2E9C-101B-9397-08002B2CF9AE}" pid="9" name="Mr./Mrs./Ms.">
    <vt:lpwstr>[Mr./Mrs./Ms.]</vt:lpwstr>
  </property>
  <property fmtid="{D5CDD505-2E9C-101B-9397-08002B2CF9AE}" pid="10" name="Project Name">
    <vt:lpwstr>[Project Name]</vt:lpwstr>
  </property>
  <property fmtid="{D5CDD505-2E9C-101B-9397-08002B2CF9AE}" pid="11" name="Project Address">
    <vt:lpwstr>[Project Address]</vt:lpwstr>
  </property>
  <property fmtid="{D5CDD505-2E9C-101B-9397-08002B2CF9AE}" pid="12" name="Fee">
    <vt:lpwstr>$#,###.##</vt:lpwstr>
  </property>
  <property fmtid="{D5CDD505-2E9C-101B-9397-08002B2CF9AE}" pid="13" name="Timeline">
    <vt:lpwstr>#-#</vt:lpwstr>
  </property>
</Properties>
</file>