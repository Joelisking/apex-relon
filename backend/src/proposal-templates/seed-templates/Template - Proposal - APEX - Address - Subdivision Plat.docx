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97D6" w14:textId="7D5CA091" w:rsidR="008F2645" w:rsidRDefault="008F2645" w:rsidP="0088552F">
      <w:pPr>
        <w:pStyle w:val="Title"/>
        <w:tabs>
          <w:tab w:val="left" w:pos="360"/>
        </w:tabs>
        <w:jc w:val="both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 w:rsidR="00553917">
        <w:rPr>
          <w:rFonts w:ascii="Copperplate Gothic Light" w:hAnsi="Copperplate Gothic Light"/>
        </w:rPr>
        <w:t>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0F09AA43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00D584B1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1A501E32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2B6E8828" w14:textId="77777777" w:rsidR="00065562" w:rsidRDefault="00065562" w:rsidP="00065562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21D76B5E" w14:textId="77777777" w:rsidR="00E809A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603EAA75" w14:textId="77777777" w:rsidR="008F264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5F1E40A0" w14:textId="77777777" w:rsidR="008F2645" w:rsidRDefault="008F2645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26A234DC" w14:textId="77777777" w:rsidR="00F61820" w:rsidRDefault="00F6182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37D2A3A1" w14:textId="77777777" w:rsidR="00513E15" w:rsidRDefault="00513E15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5B285EFD" w14:textId="77777777" w:rsidR="008A401D" w:rsidRPr="00C07952" w:rsidRDefault="008A401D" w:rsidP="008A401D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 w:rsidRPr="00E1736E">
        <w:rPr>
          <w:rFonts w:ascii="Times New Roman" w:hAnsi="Times New Roman" w:cs="Times New Roman"/>
          <w:szCs w:val="24"/>
          <w:highlight w:val="yellow"/>
        </w:rPr>
        <w:t>MMMM DD, YYYY</w:t>
      </w:r>
      <w:r w:rsidRPr="00C07952">
        <w:rPr>
          <w:rFonts w:ascii="Times New Roman" w:hAnsi="Times New Roman" w:cs="Times New Roman"/>
          <w:szCs w:val="24"/>
        </w:rPr>
        <w:tab/>
      </w:r>
    </w:p>
    <w:p w14:paraId="36D0EBA0" w14:textId="77777777" w:rsidR="008A401D" w:rsidRDefault="008A401D" w:rsidP="008A401D">
      <w:pPr>
        <w:rPr>
          <w:rFonts w:ascii="Times New Roman" w:eastAsia="Times New Roman" w:hAnsi="Times New Roman" w:cs="Times New Roman"/>
          <w:szCs w:val="24"/>
        </w:rPr>
      </w:pPr>
    </w:p>
    <w:p w14:paraId="07EC1931" w14:textId="77777777" w:rsidR="008A401D" w:rsidRPr="00E1736E" w:rsidRDefault="008A401D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[First Last Name]</w:t>
      </w:r>
    </w:p>
    <w:p w14:paraId="078F2BE5" w14:textId="77777777" w:rsidR="008A401D" w:rsidRPr="00E1736E" w:rsidRDefault="008A401D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[Company Name]</w:t>
      </w:r>
    </w:p>
    <w:p w14:paraId="1A93A16C" w14:textId="77777777" w:rsidR="008A401D" w:rsidRPr="00E1736E" w:rsidRDefault="008A401D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[Address] [Suite]</w:t>
      </w:r>
    </w:p>
    <w:p w14:paraId="2CA46CAD" w14:textId="77777777" w:rsidR="008A401D" w:rsidRDefault="008A401D" w:rsidP="008A401D">
      <w:pPr>
        <w:rPr>
          <w:rFonts w:ascii="Times New Roman" w:eastAsia="Times New Roman" w:hAnsi="Times New Roman" w:cs="Times New Roman"/>
          <w:szCs w:val="24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[City], [State] [ZIP]</w:t>
      </w:r>
    </w:p>
    <w:p w14:paraId="4BC692E9" w14:textId="77777777" w:rsidR="00513E15" w:rsidRPr="0088552F" w:rsidRDefault="00513E15" w:rsidP="00513E15">
      <w:pPr>
        <w:rPr>
          <w:rFonts w:ascii="Georgia" w:eastAsia="Times New Roman" w:hAnsi="Georgia" w:cs="Tahoma"/>
          <w:sz w:val="22"/>
          <w:szCs w:val="22"/>
        </w:rPr>
      </w:pPr>
    </w:p>
    <w:p w14:paraId="6AE86054" w14:textId="29A16B48" w:rsidR="00987137" w:rsidRPr="0088552F" w:rsidRDefault="00513E15" w:rsidP="00C576D8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  <w:r w:rsidRPr="0088552F">
        <w:rPr>
          <w:rFonts w:ascii="Georgia" w:hAnsi="Georgia"/>
          <w:b/>
          <w:bCs/>
          <w:sz w:val="22"/>
          <w:szCs w:val="22"/>
        </w:rPr>
        <w:t xml:space="preserve">Re:  </w:t>
      </w:r>
      <w:r w:rsidR="008A401D" w:rsidRPr="008A401D">
        <w:rPr>
          <w:rFonts w:ascii="Times New Roman" w:hAnsi="Times New Roman" w:cs="Times New Roman"/>
          <w:b/>
          <w:bCs/>
          <w:szCs w:val="24"/>
          <w:highlight w:val="yellow"/>
        </w:rPr>
        <w:t>[Project Name, Address]</w:t>
      </w:r>
      <w:r w:rsidR="0088552F">
        <w:rPr>
          <w:rFonts w:ascii="Times New Roman" w:hAnsi="Times New Roman" w:cs="Times New Roman"/>
          <w:b/>
          <w:bCs/>
          <w:szCs w:val="24"/>
        </w:rPr>
        <w:t xml:space="preserve"> </w:t>
      </w:r>
      <w:r w:rsidR="00A851D0">
        <w:rPr>
          <w:rFonts w:ascii="Times New Roman" w:hAnsi="Times New Roman" w:cs="Times New Roman"/>
          <w:b/>
          <w:bCs/>
          <w:szCs w:val="24"/>
        </w:rPr>
        <w:t>–</w:t>
      </w:r>
      <w:r w:rsidR="00C576D8" w:rsidRPr="0088552F">
        <w:rPr>
          <w:rFonts w:ascii="Times New Roman" w:hAnsi="Times New Roman" w:cs="Times New Roman"/>
          <w:b/>
          <w:bCs/>
          <w:szCs w:val="24"/>
        </w:rPr>
        <w:t xml:space="preserve"> </w:t>
      </w:r>
      <w:r w:rsidR="00A851D0">
        <w:rPr>
          <w:rFonts w:ascii="Times New Roman" w:hAnsi="Times New Roman" w:cs="Times New Roman"/>
          <w:b/>
          <w:bCs/>
          <w:szCs w:val="24"/>
        </w:rPr>
        <w:t>Subdivision Plat</w:t>
      </w:r>
    </w:p>
    <w:p w14:paraId="4EF6830D" w14:textId="77777777" w:rsidR="00C576D8" w:rsidRPr="0088552F" w:rsidRDefault="00C576D8" w:rsidP="00C576D8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6D5CD56" w14:textId="50225D4E" w:rsidR="00513E15" w:rsidRDefault="008A401D" w:rsidP="00513E1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ED134C">
        <w:rPr>
          <w:rFonts w:ascii="Times New Roman" w:hAnsi="Times New Roman" w:cs="Times New Roman"/>
          <w:szCs w:val="24"/>
        </w:rPr>
        <w:t xml:space="preserve">Dear </w:t>
      </w:r>
      <w:r w:rsidRPr="00E1736E">
        <w:rPr>
          <w:rFonts w:ascii="Times New Roman" w:hAnsi="Times New Roman" w:cs="Times New Roman"/>
          <w:szCs w:val="24"/>
          <w:highlight w:val="yellow"/>
        </w:rPr>
        <w:t>[</w:t>
      </w:r>
      <w:proofErr w:type="spellStart"/>
      <w:r w:rsidRPr="00E1736E">
        <w:rPr>
          <w:rFonts w:ascii="Times New Roman" w:hAnsi="Times New Roman" w:cs="Times New Roman"/>
          <w:szCs w:val="24"/>
          <w:highlight w:val="yellow"/>
        </w:rPr>
        <w:t>Mr</w:t>
      </w:r>
      <w:proofErr w:type="spellEnd"/>
      <w:r w:rsidRPr="00E1736E">
        <w:rPr>
          <w:rFonts w:ascii="Times New Roman" w:hAnsi="Times New Roman" w:cs="Times New Roman"/>
          <w:szCs w:val="24"/>
          <w:highlight w:val="yellow"/>
        </w:rPr>
        <w:t>.,Mrs.] [Name],</w:t>
      </w:r>
    </w:p>
    <w:p w14:paraId="60305368" w14:textId="77777777" w:rsidR="008A401D" w:rsidRPr="0088552F" w:rsidRDefault="008A401D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0A02437" w14:textId="2CCBA42C" w:rsidR="00C576D8" w:rsidRPr="0088552F" w:rsidRDefault="00C576D8" w:rsidP="00C576D8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  <w:r w:rsidRPr="0088552F">
        <w:rPr>
          <w:rFonts w:ascii="Times New Roman" w:hAnsi="Times New Roman" w:cs="Times New Roman"/>
          <w:szCs w:val="24"/>
        </w:rPr>
        <w:t xml:space="preserve">Thank you for the opportunity to provide your firm with a proposal for a </w:t>
      </w:r>
      <w:r w:rsidR="00A851D0">
        <w:rPr>
          <w:rFonts w:ascii="Times New Roman" w:hAnsi="Times New Roman" w:cs="Times New Roman"/>
          <w:szCs w:val="24"/>
        </w:rPr>
        <w:t>subdivision plat</w:t>
      </w:r>
      <w:r w:rsidRPr="0088552F">
        <w:rPr>
          <w:rFonts w:ascii="Times New Roman" w:hAnsi="Times New Roman" w:cs="Times New Roman"/>
          <w:szCs w:val="24"/>
        </w:rPr>
        <w:t xml:space="preserve"> of </w:t>
      </w:r>
      <w:r w:rsidR="00436D11" w:rsidRPr="00436D11">
        <w:rPr>
          <w:rFonts w:ascii="Times New Roman" w:hAnsi="Times New Roman" w:cs="Times New Roman"/>
          <w:szCs w:val="24"/>
          <w:highlight w:val="yellow"/>
        </w:rPr>
        <w:t>[Project Name, Address]</w:t>
      </w:r>
      <w:r w:rsidR="000A5969" w:rsidRPr="00436D11">
        <w:rPr>
          <w:rFonts w:ascii="Times New Roman" w:hAnsi="Times New Roman" w:cs="Times New Roman"/>
          <w:szCs w:val="24"/>
          <w:highlight w:val="yellow"/>
        </w:rPr>
        <w:t>.</w:t>
      </w:r>
      <w:r w:rsidR="000A5969">
        <w:rPr>
          <w:rFonts w:ascii="Times New Roman" w:hAnsi="Times New Roman" w:cs="Times New Roman"/>
          <w:szCs w:val="24"/>
        </w:rPr>
        <w:t xml:space="preserve">  </w:t>
      </w:r>
      <w:r w:rsidRPr="0088552F">
        <w:rPr>
          <w:rFonts w:ascii="Times New Roman" w:hAnsi="Times New Roman" w:cs="Times New Roman"/>
          <w:spacing w:val="-3"/>
          <w:szCs w:val="24"/>
        </w:rPr>
        <w:t>In response to your request for proposal, we have reviewed the project and have developed the following services associated with the project:</w:t>
      </w:r>
    </w:p>
    <w:p w14:paraId="66FD8DE3" w14:textId="77777777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28392D42" w14:textId="2B3A58C4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b/>
          <w:bCs/>
          <w:sz w:val="22"/>
          <w:szCs w:val="22"/>
        </w:rPr>
      </w:pPr>
      <w:r w:rsidRPr="0088552F">
        <w:rPr>
          <w:rFonts w:ascii="Georgia" w:hAnsi="Georgia"/>
          <w:b/>
          <w:bCs/>
          <w:sz w:val="22"/>
          <w:szCs w:val="22"/>
        </w:rPr>
        <w:t xml:space="preserve">For </w:t>
      </w:r>
      <w:r w:rsidR="00A851D0">
        <w:rPr>
          <w:rFonts w:ascii="Georgia" w:hAnsi="Georgia"/>
          <w:b/>
          <w:bCs/>
          <w:sz w:val="22"/>
          <w:szCs w:val="22"/>
        </w:rPr>
        <w:t>the following rates per hour,</w:t>
      </w:r>
      <w:r w:rsidR="00C576D8" w:rsidRPr="0088552F">
        <w:rPr>
          <w:rFonts w:ascii="Times New Roman" w:hAnsi="Times New Roman" w:cs="Times New Roman"/>
          <w:b/>
          <w:bCs/>
          <w:szCs w:val="24"/>
        </w:rPr>
        <w:t xml:space="preserve"> </w:t>
      </w:r>
      <w:r w:rsidRPr="0088552F">
        <w:rPr>
          <w:rFonts w:ascii="Georgia" w:hAnsi="Georgia"/>
          <w:b/>
          <w:bCs/>
          <w:sz w:val="22"/>
          <w:szCs w:val="22"/>
        </w:rPr>
        <w:t>my firm will provide the services</w:t>
      </w:r>
      <w:r w:rsidR="00121428">
        <w:rPr>
          <w:rFonts w:ascii="Georgia" w:hAnsi="Georgia"/>
          <w:b/>
          <w:bCs/>
          <w:sz w:val="22"/>
          <w:szCs w:val="22"/>
        </w:rPr>
        <w:t xml:space="preserve"> necessary to create said Subdivision Plat</w:t>
      </w:r>
      <w:r w:rsidRPr="0088552F">
        <w:rPr>
          <w:rFonts w:ascii="Georgia" w:hAnsi="Georgia"/>
          <w:b/>
          <w:bCs/>
          <w:sz w:val="22"/>
          <w:szCs w:val="22"/>
        </w:rPr>
        <w:t>:</w:t>
      </w:r>
    </w:p>
    <w:p w14:paraId="348A171E" w14:textId="77777777" w:rsidR="00513E15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33C4CABB" w14:textId="716B6F6E" w:rsidR="00A851D0" w:rsidRPr="00121428" w:rsidRDefault="00121428" w:rsidP="00121428">
      <w:pPr>
        <w:tabs>
          <w:tab w:val="left" w:pos="-720"/>
        </w:tabs>
        <w:rPr>
          <w:rFonts w:ascii="Georgia" w:hAnsi="Georgia"/>
          <w:sz w:val="22"/>
          <w:szCs w:val="22"/>
          <w:highlight w:val="yellow"/>
        </w:rPr>
      </w:pPr>
      <w:r w:rsidRPr="00121428">
        <w:rPr>
          <w:rFonts w:ascii="Georgia" w:hAnsi="Georgia"/>
          <w:sz w:val="22"/>
          <w:szCs w:val="22"/>
          <w:highlight w:val="yellow"/>
        </w:rPr>
        <w:t>Professional Surveyor: $158.00/hour</w:t>
      </w:r>
    </w:p>
    <w:p w14:paraId="7A76E3E7" w14:textId="0E2D8693" w:rsidR="00121428" w:rsidRPr="00121428" w:rsidRDefault="00121428" w:rsidP="00121428">
      <w:pPr>
        <w:tabs>
          <w:tab w:val="left" w:pos="-720"/>
        </w:tabs>
        <w:rPr>
          <w:rFonts w:ascii="Georgia" w:hAnsi="Georgia"/>
          <w:sz w:val="22"/>
          <w:szCs w:val="22"/>
          <w:highlight w:val="yellow"/>
        </w:rPr>
      </w:pPr>
      <w:r w:rsidRPr="00121428">
        <w:rPr>
          <w:rFonts w:ascii="Georgia" w:hAnsi="Georgia"/>
          <w:sz w:val="22"/>
          <w:szCs w:val="22"/>
          <w:highlight w:val="yellow"/>
        </w:rPr>
        <w:t>Field Surveyor: $180.00/hour</w:t>
      </w:r>
    </w:p>
    <w:p w14:paraId="57FCFB6C" w14:textId="19972818" w:rsidR="00121428" w:rsidRPr="00121428" w:rsidRDefault="00121428" w:rsidP="00121428">
      <w:pPr>
        <w:tabs>
          <w:tab w:val="left" w:pos="-720"/>
        </w:tabs>
        <w:rPr>
          <w:rFonts w:ascii="Georgia" w:hAnsi="Georgia"/>
          <w:sz w:val="22"/>
          <w:szCs w:val="22"/>
        </w:rPr>
      </w:pPr>
      <w:r w:rsidRPr="00121428">
        <w:rPr>
          <w:rFonts w:ascii="Georgia" w:hAnsi="Georgia"/>
          <w:sz w:val="22"/>
          <w:szCs w:val="22"/>
          <w:highlight w:val="yellow"/>
        </w:rPr>
        <w:t>CAD Technician: $80.00/hour</w:t>
      </w:r>
    </w:p>
    <w:p w14:paraId="5D343AF1" w14:textId="77777777" w:rsidR="000A5969" w:rsidRPr="0088552F" w:rsidRDefault="000A5969" w:rsidP="00D355ED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rFonts w:ascii="Georgia" w:hAnsi="Georgia"/>
          <w:iCs/>
          <w:sz w:val="22"/>
          <w:szCs w:val="22"/>
        </w:rPr>
      </w:pPr>
    </w:p>
    <w:p w14:paraId="096263CE" w14:textId="1F007D26" w:rsidR="00513E15" w:rsidRPr="0088552F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 w:rsidRPr="0088552F">
        <w:rPr>
          <w:rFonts w:ascii="Georgia" w:hAnsi="Georgia"/>
          <w:spacing w:val="-3"/>
          <w:sz w:val="22"/>
          <w:szCs w:val="22"/>
        </w:rPr>
        <w:t xml:space="preserve">The survey will be completed within </w:t>
      </w:r>
      <w:r w:rsidR="00121428">
        <w:rPr>
          <w:rFonts w:ascii="Georgia" w:hAnsi="Georgia"/>
          <w:b/>
          <w:bCs/>
          <w:spacing w:val="-3"/>
          <w:sz w:val="22"/>
          <w:szCs w:val="22"/>
        </w:rPr>
        <w:t xml:space="preserve">TBD </w:t>
      </w:r>
      <w:r w:rsidRPr="0088552F">
        <w:rPr>
          <w:rFonts w:ascii="Georgia" w:hAnsi="Georgia"/>
          <w:spacing w:val="-3"/>
          <w:sz w:val="22"/>
          <w:szCs w:val="22"/>
        </w:rPr>
        <w:t xml:space="preserve">from your </w:t>
      </w:r>
      <w:r w:rsidR="00987137" w:rsidRPr="0088552F">
        <w:rPr>
          <w:rFonts w:ascii="Georgia" w:hAnsi="Georgia"/>
          <w:spacing w:val="-3"/>
          <w:sz w:val="22"/>
          <w:szCs w:val="22"/>
        </w:rPr>
        <w:t>notice to proceed</w:t>
      </w:r>
      <w:r w:rsidR="000A5969">
        <w:rPr>
          <w:rFonts w:ascii="Georgia" w:hAnsi="Georgia"/>
          <w:spacing w:val="-3"/>
          <w:sz w:val="22"/>
          <w:szCs w:val="22"/>
        </w:rPr>
        <w:t>, weather permitting.</w:t>
      </w:r>
    </w:p>
    <w:p w14:paraId="1E9B9C1F" w14:textId="77777777" w:rsidR="00513E15" w:rsidRPr="0088552F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</w:p>
    <w:p w14:paraId="52C11346" w14:textId="77777777" w:rsidR="00513E15" w:rsidRPr="00987137" w:rsidRDefault="00513E15" w:rsidP="00513E15">
      <w:pPr>
        <w:pStyle w:val="BodyText"/>
        <w:rPr>
          <w:rFonts w:ascii="Georgia" w:hAnsi="Georgia"/>
          <w:sz w:val="22"/>
          <w:szCs w:val="22"/>
        </w:rPr>
      </w:pPr>
      <w:r w:rsidRPr="0088552F">
        <w:rPr>
          <w:rFonts w:ascii="Georgia" w:hAnsi="Georgia"/>
          <w:sz w:val="22"/>
          <w:szCs w:val="22"/>
        </w:rPr>
        <w:t xml:space="preserve">Thank you for the opportunity to submit this proposal, and we look </w:t>
      </w:r>
      <w:r w:rsidR="00330641" w:rsidRPr="0088552F">
        <w:rPr>
          <w:rFonts w:ascii="Georgia" w:hAnsi="Georgia"/>
          <w:sz w:val="22"/>
          <w:szCs w:val="22"/>
        </w:rPr>
        <w:t>forward to working with you.  I</w:t>
      </w:r>
      <w:r w:rsidRPr="0088552F">
        <w:rPr>
          <w:rFonts w:ascii="Georgia" w:hAnsi="Georgia"/>
          <w:sz w:val="22"/>
          <w:szCs w:val="22"/>
        </w:rPr>
        <w:t>f you have any questions, please do not hesitate to contact me at 260-755-5993</w:t>
      </w:r>
    </w:p>
    <w:p w14:paraId="1B400D0F" w14:textId="77777777" w:rsidR="00513E15" w:rsidRPr="00987137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7C4DF8CB" w14:textId="77777777" w:rsidR="006F0329" w:rsidRDefault="006F0329" w:rsidP="006F0329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>Very truly your</w:t>
      </w:r>
      <w:r>
        <w:rPr>
          <w:rFonts w:ascii="Times New Roman" w:hAnsi="Times New Roman" w:cs="Times New Roman"/>
          <w:szCs w:val="24"/>
        </w:rPr>
        <w:t>s,                                                          Accepted by:_____________________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564E7D0E" w14:textId="77777777" w:rsidR="006F0329" w:rsidRDefault="006F0329" w:rsidP="006F0329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1C205EED" w14:textId="77777777" w:rsidR="006F0329" w:rsidRDefault="006F0329" w:rsidP="006F0329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Name:____________________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20E65F99" w14:textId="77777777" w:rsidR="006F0329" w:rsidRDefault="006F0329" w:rsidP="006F0329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40EE3E95" w14:textId="77777777" w:rsidR="006F0329" w:rsidRDefault="006F0329" w:rsidP="006F0329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Parker H. Zurbuch, PS                                                 Title:___________________________                                                                       </w:t>
      </w:r>
    </w:p>
    <w:p w14:paraId="0EE3B758" w14:textId="77777777" w:rsidR="006F0329" w:rsidRDefault="006F0329" w:rsidP="006F032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Manager</w:t>
      </w:r>
    </w:p>
    <w:p w14:paraId="50FD5CF2" w14:textId="77777777" w:rsidR="006F0329" w:rsidRPr="00C70207" w:rsidRDefault="006F0329" w:rsidP="006F032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Date: __________________________                 </w:t>
      </w:r>
    </w:p>
    <w:p w14:paraId="190B867B" w14:textId="1C23C264" w:rsidR="00C576D8" w:rsidRDefault="00C576D8" w:rsidP="00C576D8">
      <w:pPr>
        <w:tabs>
          <w:tab w:val="left" w:pos="360"/>
          <w:tab w:val="right" w:pos="10980"/>
        </w:tabs>
        <w:ind w:right="18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</w:t>
      </w:r>
    </w:p>
    <w:p w14:paraId="3C264C92" w14:textId="39E67AA4" w:rsidR="002C036D" w:rsidRPr="00987137" w:rsidRDefault="002C036D" w:rsidP="00C576D8">
      <w:pPr>
        <w:tabs>
          <w:tab w:val="left" w:pos="360"/>
          <w:tab w:val="right" w:pos="10980"/>
        </w:tabs>
        <w:ind w:right="18"/>
        <w:rPr>
          <w:rFonts w:ascii="Georgia" w:eastAsia="Times New Roman" w:hAnsi="Georgia" w:cs="Times New Roman"/>
          <w:sz w:val="22"/>
          <w:szCs w:val="22"/>
        </w:rPr>
      </w:pPr>
    </w:p>
    <w:sectPr w:rsidR="002C036D" w:rsidRPr="00987137" w:rsidSect="0062071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B8BA" w14:textId="77777777" w:rsidR="002B77F7" w:rsidRDefault="002B77F7">
      <w:r>
        <w:separator/>
      </w:r>
    </w:p>
  </w:endnote>
  <w:endnote w:type="continuationSeparator" w:id="0">
    <w:p w14:paraId="41CB7E11" w14:textId="77777777" w:rsidR="002B77F7" w:rsidRDefault="002B7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4202" w14:textId="77777777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  <w:r w:rsidR="002B77F7">
      <w:rPr>
        <w:rStyle w:val="PageNumber"/>
      </w:rPr>
      <w:t xml:space="preserve"> of </w:t>
    </w:r>
    <w:r>
      <w:rPr>
        <w:rStyle w:val="PageNumber"/>
      </w:rPr>
      <w:fldChar w:fldCharType="begin"/>
    </w:r>
    <w:r w:rsidR="002B77F7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348C163F" w14:textId="382879BF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6F0329">
      <w:rPr>
        <w:rStyle w:val="PageNumber"/>
        <w:noProof/>
      </w:rPr>
      <w:t>10/7/2025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4941" w14:textId="77777777" w:rsidR="002B77F7" w:rsidRDefault="002B77F7">
      <w:r>
        <w:separator/>
      </w:r>
    </w:p>
  </w:footnote>
  <w:footnote w:type="continuationSeparator" w:id="0">
    <w:p w14:paraId="639D0075" w14:textId="77777777" w:rsidR="002B77F7" w:rsidRDefault="002B7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3137" w14:textId="77777777" w:rsidR="002B77F7" w:rsidRDefault="006F0329">
    <w:pPr>
      <w:pStyle w:val="Header"/>
    </w:pPr>
    <w:r>
      <w:rPr>
        <w:noProof/>
        <w:lang w:eastAsia="en-US"/>
      </w:rPr>
      <w:pict w14:anchorId="446CB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9" o:spid="_x0000_s2050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C7DE" w14:textId="77777777" w:rsidR="002B77F7" w:rsidRDefault="006F0329">
    <w:pPr>
      <w:pStyle w:val="Header"/>
    </w:pPr>
    <w:r>
      <w:rPr>
        <w:noProof/>
        <w:lang w:eastAsia="en-US"/>
      </w:rPr>
      <w:pict w14:anchorId="1961B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80" o:spid="_x0000_s2051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F950" w14:textId="77777777" w:rsidR="002B77F7" w:rsidRDefault="006F0329">
    <w:pPr>
      <w:pStyle w:val="Header"/>
    </w:pPr>
    <w:r>
      <w:rPr>
        <w:noProof/>
        <w:lang w:eastAsia="en-US"/>
      </w:rPr>
      <w:pict w14:anchorId="53C8C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8" o:spid="_x0000_s2049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C093142"/>
    <w:multiLevelType w:val="hybridMultilevel"/>
    <w:tmpl w:val="E4460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F0603"/>
    <w:multiLevelType w:val="hybridMultilevel"/>
    <w:tmpl w:val="98EAF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279566">
    <w:abstractNumId w:val="0"/>
  </w:num>
  <w:num w:numId="2" w16cid:durableId="2054957258">
    <w:abstractNumId w:val="1"/>
  </w:num>
  <w:num w:numId="3" w16cid:durableId="348221910">
    <w:abstractNumId w:val="2"/>
  </w:num>
  <w:num w:numId="4" w16cid:durableId="2054188067">
    <w:abstractNumId w:val="3"/>
  </w:num>
  <w:num w:numId="5" w16cid:durableId="712466277">
    <w:abstractNumId w:val="4"/>
  </w:num>
  <w:num w:numId="6" w16cid:durableId="277762494">
    <w:abstractNumId w:val="5"/>
  </w:num>
  <w:num w:numId="7" w16cid:durableId="554857865">
    <w:abstractNumId w:val="6"/>
  </w:num>
  <w:num w:numId="8" w16cid:durableId="948896862">
    <w:abstractNumId w:val="7"/>
  </w:num>
  <w:num w:numId="9" w16cid:durableId="277765258">
    <w:abstractNumId w:val="8"/>
  </w:num>
  <w:num w:numId="10" w16cid:durableId="606229256">
    <w:abstractNumId w:val="9"/>
  </w:num>
  <w:num w:numId="11" w16cid:durableId="1795295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123CA"/>
    <w:rsid w:val="000412E6"/>
    <w:rsid w:val="0005386D"/>
    <w:rsid w:val="000607F4"/>
    <w:rsid w:val="00065562"/>
    <w:rsid w:val="000749BE"/>
    <w:rsid w:val="00076C8D"/>
    <w:rsid w:val="000804EC"/>
    <w:rsid w:val="00081C95"/>
    <w:rsid w:val="000839A7"/>
    <w:rsid w:val="000A5969"/>
    <w:rsid w:val="000B0B17"/>
    <w:rsid w:val="000C3775"/>
    <w:rsid w:val="000D3EEA"/>
    <w:rsid w:val="000E4EDD"/>
    <w:rsid w:val="000F7B33"/>
    <w:rsid w:val="00106592"/>
    <w:rsid w:val="00121428"/>
    <w:rsid w:val="00127A82"/>
    <w:rsid w:val="00133D1C"/>
    <w:rsid w:val="001502EB"/>
    <w:rsid w:val="00171170"/>
    <w:rsid w:val="00173D1E"/>
    <w:rsid w:val="00184A58"/>
    <w:rsid w:val="001860A3"/>
    <w:rsid w:val="001A1303"/>
    <w:rsid w:val="001A6DEB"/>
    <w:rsid w:val="001C34D6"/>
    <w:rsid w:val="001D4250"/>
    <w:rsid w:val="001E4FCC"/>
    <w:rsid w:val="001E5876"/>
    <w:rsid w:val="00204B38"/>
    <w:rsid w:val="00211AE7"/>
    <w:rsid w:val="0024311A"/>
    <w:rsid w:val="00246976"/>
    <w:rsid w:val="00251047"/>
    <w:rsid w:val="00251D62"/>
    <w:rsid w:val="0026008C"/>
    <w:rsid w:val="00264DF1"/>
    <w:rsid w:val="002700FF"/>
    <w:rsid w:val="0028071A"/>
    <w:rsid w:val="00292049"/>
    <w:rsid w:val="00293BA8"/>
    <w:rsid w:val="002B77F7"/>
    <w:rsid w:val="002C036D"/>
    <w:rsid w:val="002D29BA"/>
    <w:rsid w:val="002D36F2"/>
    <w:rsid w:val="002D6749"/>
    <w:rsid w:val="00315BBF"/>
    <w:rsid w:val="00323D41"/>
    <w:rsid w:val="00325546"/>
    <w:rsid w:val="00330641"/>
    <w:rsid w:val="0033571D"/>
    <w:rsid w:val="003464E3"/>
    <w:rsid w:val="0035341B"/>
    <w:rsid w:val="00372396"/>
    <w:rsid w:val="003F638D"/>
    <w:rsid w:val="00425AA5"/>
    <w:rsid w:val="00436D11"/>
    <w:rsid w:val="00487139"/>
    <w:rsid w:val="00492AF9"/>
    <w:rsid w:val="004B7DFD"/>
    <w:rsid w:val="004C69DC"/>
    <w:rsid w:val="004E0170"/>
    <w:rsid w:val="004E15EF"/>
    <w:rsid w:val="005115E4"/>
    <w:rsid w:val="00513E15"/>
    <w:rsid w:val="0051772D"/>
    <w:rsid w:val="00553917"/>
    <w:rsid w:val="00557A6C"/>
    <w:rsid w:val="00581165"/>
    <w:rsid w:val="005812EA"/>
    <w:rsid w:val="005A03CA"/>
    <w:rsid w:val="005B78C7"/>
    <w:rsid w:val="005C1455"/>
    <w:rsid w:val="005C4A83"/>
    <w:rsid w:val="005D0829"/>
    <w:rsid w:val="005F3363"/>
    <w:rsid w:val="00600DF9"/>
    <w:rsid w:val="00603635"/>
    <w:rsid w:val="00613800"/>
    <w:rsid w:val="0062071C"/>
    <w:rsid w:val="00625C00"/>
    <w:rsid w:val="00653CC5"/>
    <w:rsid w:val="00655D87"/>
    <w:rsid w:val="0067391B"/>
    <w:rsid w:val="006A5E93"/>
    <w:rsid w:val="006B4EFC"/>
    <w:rsid w:val="006B55E3"/>
    <w:rsid w:val="006C7F1A"/>
    <w:rsid w:val="006D682B"/>
    <w:rsid w:val="006D6F65"/>
    <w:rsid w:val="006F0329"/>
    <w:rsid w:val="006F1342"/>
    <w:rsid w:val="00721ED6"/>
    <w:rsid w:val="00725CE5"/>
    <w:rsid w:val="007437A0"/>
    <w:rsid w:val="007544E9"/>
    <w:rsid w:val="007722AF"/>
    <w:rsid w:val="007819B9"/>
    <w:rsid w:val="007860AE"/>
    <w:rsid w:val="00791C24"/>
    <w:rsid w:val="007C37DF"/>
    <w:rsid w:val="00801784"/>
    <w:rsid w:val="00844ECC"/>
    <w:rsid w:val="0088552F"/>
    <w:rsid w:val="00896940"/>
    <w:rsid w:val="00896BAA"/>
    <w:rsid w:val="008A401D"/>
    <w:rsid w:val="008B5DA6"/>
    <w:rsid w:val="008C307A"/>
    <w:rsid w:val="008C56CA"/>
    <w:rsid w:val="008C58B9"/>
    <w:rsid w:val="008E331A"/>
    <w:rsid w:val="008E33C9"/>
    <w:rsid w:val="008E7C5C"/>
    <w:rsid w:val="008F2645"/>
    <w:rsid w:val="009018B7"/>
    <w:rsid w:val="00907545"/>
    <w:rsid w:val="009351D2"/>
    <w:rsid w:val="00951295"/>
    <w:rsid w:val="009579A1"/>
    <w:rsid w:val="00962786"/>
    <w:rsid w:val="00974CC1"/>
    <w:rsid w:val="0098016E"/>
    <w:rsid w:val="00987137"/>
    <w:rsid w:val="009A7889"/>
    <w:rsid w:val="009A7C6E"/>
    <w:rsid w:val="009B47D0"/>
    <w:rsid w:val="00A0158B"/>
    <w:rsid w:val="00A131DD"/>
    <w:rsid w:val="00A1757D"/>
    <w:rsid w:val="00A26EE4"/>
    <w:rsid w:val="00A27231"/>
    <w:rsid w:val="00A33C83"/>
    <w:rsid w:val="00A771D0"/>
    <w:rsid w:val="00A8010A"/>
    <w:rsid w:val="00A851D0"/>
    <w:rsid w:val="00A909EC"/>
    <w:rsid w:val="00A94F84"/>
    <w:rsid w:val="00A97D7E"/>
    <w:rsid w:val="00AA097B"/>
    <w:rsid w:val="00AC0724"/>
    <w:rsid w:val="00AC64C1"/>
    <w:rsid w:val="00AD3903"/>
    <w:rsid w:val="00AD6263"/>
    <w:rsid w:val="00AE2529"/>
    <w:rsid w:val="00B44B6A"/>
    <w:rsid w:val="00B50EE3"/>
    <w:rsid w:val="00B80B85"/>
    <w:rsid w:val="00B85377"/>
    <w:rsid w:val="00BB1F92"/>
    <w:rsid w:val="00BB6338"/>
    <w:rsid w:val="00C06D99"/>
    <w:rsid w:val="00C07952"/>
    <w:rsid w:val="00C138F5"/>
    <w:rsid w:val="00C1547D"/>
    <w:rsid w:val="00C3114D"/>
    <w:rsid w:val="00C474DC"/>
    <w:rsid w:val="00C576D8"/>
    <w:rsid w:val="00C67BCC"/>
    <w:rsid w:val="00CA7F6B"/>
    <w:rsid w:val="00CB2CC4"/>
    <w:rsid w:val="00CB7CBA"/>
    <w:rsid w:val="00CC03F3"/>
    <w:rsid w:val="00CC789F"/>
    <w:rsid w:val="00CE782B"/>
    <w:rsid w:val="00CF5C8E"/>
    <w:rsid w:val="00D00D14"/>
    <w:rsid w:val="00D04588"/>
    <w:rsid w:val="00D06D88"/>
    <w:rsid w:val="00D12E76"/>
    <w:rsid w:val="00D27053"/>
    <w:rsid w:val="00D33DCD"/>
    <w:rsid w:val="00D355ED"/>
    <w:rsid w:val="00D54B8C"/>
    <w:rsid w:val="00D74A30"/>
    <w:rsid w:val="00D93101"/>
    <w:rsid w:val="00DA0C89"/>
    <w:rsid w:val="00DA46C7"/>
    <w:rsid w:val="00DB10E7"/>
    <w:rsid w:val="00DC12B8"/>
    <w:rsid w:val="00DE65AE"/>
    <w:rsid w:val="00E03367"/>
    <w:rsid w:val="00E3227C"/>
    <w:rsid w:val="00E54851"/>
    <w:rsid w:val="00E661CA"/>
    <w:rsid w:val="00E75549"/>
    <w:rsid w:val="00E809A5"/>
    <w:rsid w:val="00E85C0D"/>
    <w:rsid w:val="00E91ABD"/>
    <w:rsid w:val="00E9783A"/>
    <w:rsid w:val="00ED1E9F"/>
    <w:rsid w:val="00EE5BFA"/>
    <w:rsid w:val="00EF7C14"/>
    <w:rsid w:val="00F40DC2"/>
    <w:rsid w:val="00F57D00"/>
    <w:rsid w:val="00F61820"/>
    <w:rsid w:val="00F66ED1"/>
    <w:rsid w:val="00F67F31"/>
    <w:rsid w:val="00F7365E"/>
    <w:rsid w:val="00F9274E"/>
    <w:rsid w:val="00F95C0C"/>
    <w:rsid w:val="00FA6829"/>
    <w:rsid w:val="00FB2667"/>
    <w:rsid w:val="00FC2558"/>
    <w:rsid w:val="00FC78D3"/>
    <w:rsid w:val="00FD34FC"/>
    <w:rsid w:val="00FE5386"/>
    <w:rsid w:val="00FE56A8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  <w14:docId w14:val="6A6853D9"/>
  <w15:docId w15:val="{D8B634F7-C8B2-4C6B-8022-DAD1A7F3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3E15"/>
    <w:rPr>
      <w:rFonts w:cs="Times"/>
      <w:lang w:eastAsia="ar-SA"/>
    </w:rPr>
  </w:style>
  <w:style w:type="character" w:customStyle="1" w:styleId="SubtitleChar">
    <w:name w:val="Subtitle Char"/>
    <w:basedOn w:val="DefaultParagraphFont"/>
    <w:link w:val="Subtitle"/>
    <w:rsid w:val="00B85377"/>
    <w:rPr>
      <w:rFonts w:ascii="Optima" w:eastAsia="Times" w:hAnsi="Optima" w:cs="Times"/>
      <w:sz w:val="28"/>
      <w:lang w:eastAsia="ar-SA"/>
    </w:rPr>
  </w:style>
  <w:style w:type="paragraph" w:styleId="ListParagraph">
    <w:name w:val="List Paragraph"/>
    <w:basedOn w:val="Normal"/>
    <w:uiPriority w:val="34"/>
    <w:qFormat/>
    <w:rsid w:val="00A85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264</Words>
  <Characters>1501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APEX Consulting &amp; Surveying</vt:lpstr>
    </vt:vector>
  </TitlesOfParts>
  <Company>University of Kentucky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19</cp:revision>
  <cp:lastPrinted>2025-07-10T13:18:00Z</cp:lastPrinted>
  <dcterms:created xsi:type="dcterms:W3CDTF">2016-03-10T13:38:00Z</dcterms:created>
  <dcterms:modified xsi:type="dcterms:W3CDTF">2025-10-07T20:32:00Z</dcterms:modified>
</cp:coreProperties>
</file>