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3AB3" w14:textId="77777777" w:rsidR="008F2645" w:rsidRDefault="008F2645">
      <w:pPr>
        <w:pStyle w:val="Title"/>
        <w:tabs>
          <w:tab w:val="left" w:pos="360"/>
        </w:tabs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 w:rsidR="00E809A5">
        <w:rPr>
          <w:rFonts w:ascii="Copperplate Gothic Light" w:hAnsi="Copperplate Gothic Light"/>
        </w:rPr>
        <w:t>apex Consulting &amp; Surveying</w:t>
      </w:r>
      <w:r w:rsidR="00553917">
        <w:rPr>
          <w:rFonts w:ascii="Copperplate Gothic Light" w:hAnsi="Copperplate Gothic Light"/>
        </w:rPr>
        <w:t>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29BEC397" w14:textId="77777777" w:rsidR="008F2645" w:rsidRDefault="008F2645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1662342D" w14:textId="77777777" w:rsidR="008F2645" w:rsidRDefault="008F264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50785E4A" w14:textId="77777777" w:rsidR="00933C80" w:rsidRPr="00933C80" w:rsidRDefault="00933C80" w:rsidP="00933C80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 w:rsidRPr="00933C80"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34C622B6" w14:textId="76868619" w:rsidR="008F2645" w:rsidRDefault="009F43CC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1313 Broadway, </w:t>
      </w:r>
      <w:r w:rsidR="00E809A5">
        <w:rPr>
          <w:rFonts w:ascii="Century Gothic" w:hAnsi="Century Gothic"/>
          <w:sz w:val="18"/>
        </w:rPr>
        <w:t>Fort Wayne, Indiana 46802</w:t>
      </w:r>
    </w:p>
    <w:p w14:paraId="302E7430" w14:textId="77777777" w:rsidR="00E809A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Phone: (260) 755-5993</w:t>
      </w:r>
      <w:r w:rsidR="008F2645">
        <w:rPr>
          <w:rFonts w:ascii="Century Gothic" w:hAnsi="Century Gothic"/>
          <w:sz w:val="18"/>
        </w:rPr>
        <w:t xml:space="preserve">   Fax: (</w:t>
      </w:r>
      <w:r>
        <w:rPr>
          <w:rFonts w:ascii="Century Gothic" w:hAnsi="Century Gothic"/>
          <w:sz w:val="18"/>
        </w:rPr>
        <w:t>888</w:t>
      </w:r>
      <w:r w:rsidR="008F2645">
        <w:rPr>
          <w:rFonts w:ascii="Century Gothic" w:hAnsi="Century Gothic"/>
          <w:sz w:val="18"/>
        </w:rPr>
        <w:t>) 8</w:t>
      </w:r>
      <w:r>
        <w:rPr>
          <w:rFonts w:ascii="Century Gothic" w:hAnsi="Century Gothic"/>
          <w:sz w:val="18"/>
        </w:rPr>
        <w:t xml:space="preserve">08-4177 </w:t>
      </w:r>
    </w:p>
    <w:p w14:paraId="012C27A3" w14:textId="77777777" w:rsidR="008F2645" w:rsidRPr="00315A47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 w:rsidRPr="00315A47">
        <w:rPr>
          <w:rFonts w:ascii="Century Gothic" w:hAnsi="Century Gothic"/>
          <w:sz w:val="18"/>
        </w:rPr>
        <w:t xml:space="preserve">Info@apexsurveying.net   </w:t>
      </w:r>
    </w:p>
    <w:p w14:paraId="15F955A9" w14:textId="77777777" w:rsidR="008F2645" w:rsidRPr="00315A47" w:rsidRDefault="008F2645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1957E5C7" w14:textId="77777777" w:rsidR="00F61820" w:rsidRPr="00315A47" w:rsidRDefault="00F61820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3AADF19E" w14:textId="77777777" w:rsidR="005611B6" w:rsidRPr="00C07952" w:rsidRDefault="005611B6" w:rsidP="005611B6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  <w:r w:rsidRPr="00E1736E">
        <w:rPr>
          <w:rFonts w:ascii="Times New Roman" w:hAnsi="Times New Roman" w:cs="Times New Roman"/>
          <w:szCs w:val="24"/>
          <w:highlight w:val="yellow"/>
        </w:rPr>
        <w:t>MMMM DD, YYYY</w:t>
      </w:r>
      <w:r w:rsidRPr="00C07952">
        <w:rPr>
          <w:rFonts w:ascii="Times New Roman" w:hAnsi="Times New Roman" w:cs="Times New Roman"/>
          <w:szCs w:val="24"/>
        </w:rPr>
        <w:tab/>
      </w:r>
    </w:p>
    <w:p w14:paraId="3E1B16A3" w14:textId="77777777" w:rsidR="005611B6" w:rsidRDefault="005611B6" w:rsidP="005611B6">
      <w:pPr>
        <w:rPr>
          <w:rFonts w:ascii="Times New Roman" w:eastAsia="Times New Roman" w:hAnsi="Times New Roman" w:cs="Times New Roman"/>
          <w:szCs w:val="24"/>
        </w:rPr>
      </w:pPr>
    </w:p>
    <w:p w14:paraId="304035B2" w14:textId="77777777" w:rsidR="005611B6" w:rsidRPr="00E1736E" w:rsidRDefault="005611B6" w:rsidP="005611B6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[First Last Name]</w:t>
      </w:r>
    </w:p>
    <w:p w14:paraId="2A58B645" w14:textId="77777777" w:rsidR="005611B6" w:rsidRPr="00E1736E" w:rsidRDefault="005611B6" w:rsidP="005611B6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[Company Name]</w:t>
      </w:r>
    </w:p>
    <w:p w14:paraId="28554F48" w14:textId="77777777" w:rsidR="005611B6" w:rsidRPr="00E1736E" w:rsidRDefault="005611B6" w:rsidP="005611B6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[Address] [Suite]</w:t>
      </w:r>
    </w:p>
    <w:p w14:paraId="6BCF4B4E" w14:textId="77777777" w:rsidR="005611B6" w:rsidRDefault="005611B6" w:rsidP="005611B6">
      <w:pPr>
        <w:rPr>
          <w:rFonts w:ascii="Times New Roman" w:eastAsia="Times New Roman" w:hAnsi="Times New Roman" w:cs="Times New Roman"/>
          <w:szCs w:val="24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[City], [State] [ZIP]</w:t>
      </w:r>
    </w:p>
    <w:p w14:paraId="6117F95F" w14:textId="77777777" w:rsidR="00C94B31" w:rsidRDefault="00C94B31" w:rsidP="00513E15">
      <w:pPr>
        <w:tabs>
          <w:tab w:val="left" w:pos="360"/>
          <w:tab w:val="right" w:pos="10980"/>
        </w:tabs>
        <w:ind w:right="18"/>
        <w:rPr>
          <w:rFonts w:ascii="Californian FB" w:hAnsi="Californian FB"/>
          <w:b/>
          <w:bCs/>
        </w:rPr>
      </w:pPr>
    </w:p>
    <w:p w14:paraId="195727CE" w14:textId="13C5B8AB" w:rsidR="00466389" w:rsidRDefault="00C94B31" w:rsidP="00466389">
      <w:pPr>
        <w:tabs>
          <w:tab w:val="left" w:pos="360"/>
          <w:tab w:val="right" w:pos="10980"/>
        </w:tabs>
        <w:ind w:right="18"/>
        <w:rPr>
          <w:rFonts w:ascii="Californian FB" w:hAnsi="Californian FB"/>
          <w:b/>
          <w:bCs/>
        </w:rPr>
      </w:pPr>
      <w:r>
        <w:rPr>
          <w:rFonts w:ascii="Californian FB" w:hAnsi="Californian FB"/>
          <w:b/>
          <w:bCs/>
        </w:rPr>
        <w:t>R</w:t>
      </w:r>
      <w:r w:rsidR="00284521">
        <w:rPr>
          <w:rFonts w:ascii="Californian FB" w:hAnsi="Californian FB"/>
          <w:b/>
          <w:bCs/>
        </w:rPr>
        <w:t>e</w:t>
      </w:r>
      <w:r>
        <w:rPr>
          <w:rFonts w:ascii="Californian FB" w:hAnsi="Californian FB"/>
          <w:b/>
          <w:bCs/>
        </w:rPr>
        <w:t>:  – ALTA/NSPS Land Title Survey</w:t>
      </w:r>
      <w:r w:rsidR="003267F7">
        <w:rPr>
          <w:rFonts w:ascii="Californian FB" w:hAnsi="Californian FB"/>
          <w:b/>
          <w:bCs/>
        </w:rPr>
        <w:t xml:space="preserve"> </w:t>
      </w:r>
      <w:r w:rsidR="005611B6">
        <w:rPr>
          <w:rFonts w:ascii="Californian FB" w:hAnsi="Californian FB"/>
          <w:b/>
          <w:bCs/>
        </w:rPr>
        <w:t>–</w:t>
      </w:r>
      <w:r w:rsidR="003267F7">
        <w:rPr>
          <w:rFonts w:ascii="Californian FB" w:hAnsi="Californian FB"/>
          <w:b/>
          <w:bCs/>
        </w:rPr>
        <w:t xml:space="preserve"> </w:t>
      </w:r>
      <w:r w:rsidR="005611B6" w:rsidRPr="005611B6">
        <w:rPr>
          <w:rFonts w:ascii="Californian FB" w:hAnsi="Californian FB"/>
          <w:b/>
          <w:bCs/>
          <w:highlight w:val="yellow"/>
        </w:rPr>
        <w:t>[Address]</w:t>
      </w:r>
      <w:r w:rsidR="00466389">
        <w:rPr>
          <w:rFonts w:ascii="Californian FB" w:hAnsi="Californian FB"/>
          <w:b/>
          <w:bCs/>
        </w:rPr>
        <w:tab/>
      </w:r>
    </w:p>
    <w:p w14:paraId="3F5679A1" w14:textId="5CF76128" w:rsidR="00AE1916" w:rsidRPr="001E4FCC" w:rsidRDefault="00AE1916" w:rsidP="00466389">
      <w:pPr>
        <w:tabs>
          <w:tab w:val="left" w:pos="360"/>
          <w:tab w:val="right" w:pos="10980"/>
        </w:tabs>
        <w:ind w:right="18"/>
        <w:rPr>
          <w:rFonts w:ascii="Californian FB" w:hAnsi="Californian FB"/>
        </w:rPr>
      </w:pPr>
      <w:r>
        <w:rPr>
          <w:rFonts w:ascii="Californian FB" w:hAnsi="Californian FB"/>
        </w:rPr>
        <w:t xml:space="preserve"> </w:t>
      </w:r>
    </w:p>
    <w:p w14:paraId="6EF60412" w14:textId="77777777" w:rsidR="005611B6" w:rsidRPr="00C07952" w:rsidRDefault="005611B6" w:rsidP="005611B6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ED134C">
        <w:rPr>
          <w:rFonts w:ascii="Times New Roman" w:hAnsi="Times New Roman" w:cs="Times New Roman"/>
          <w:szCs w:val="24"/>
        </w:rPr>
        <w:t xml:space="preserve">Dear </w:t>
      </w:r>
      <w:r w:rsidRPr="00E1736E">
        <w:rPr>
          <w:rFonts w:ascii="Times New Roman" w:hAnsi="Times New Roman" w:cs="Times New Roman"/>
          <w:szCs w:val="24"/>
          <w:highlight w:val="yellow"/>
        </w:rPr>
        <w:t>[</w:t>
      </w:r>
      <w:proofErr w:type="spellStart"/>
      <w:proofErr w:type="gramStart"/>
      <w:r w:rsidRPr="00E1736E">
        <w:rPr>
          <w:rFonts w:ascii="Times New Roman" w:hAnsi="Times New Roman" w:cs="Times New Roman"/>
          <w:szCs w:val="24"/>
          <w:highlight w:val="yellow"/>
        </w:rPr>
        <w:t>Mr</w:t>
      </w:r>
      <w:proofErr w:type="spellEnd"/>
      <w:r w:rsidRPr="00E1736E">
        <w:rPr>
          <w:rFonts w:ascii="Times New Roman" w:hAnsi="Times New Roman" w:cs="Times New Roman"/>
          <w:szCs w:val="24"/>
          <w:highlight w:val="yellow"/>
        </w:rPr>
        <w:t>.,Mrs.</w:t>
      </w:r>
      <w:proofErr w:type="gramEnd"/>
      <w:r w:rsidRPr="00E1736E">
        <w:rPr>
          <w:rFonts w:ascii="Times New Roman" w:hAnsi="Times New Roman" w:cs="Times New Roman"/>
          <w:szCs w:val="24"/>
          <w:highlight w:val="yellow"/>
        </w:rPr>
        <w:t>] [Name],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4AD61E1B" w14:textId="77777777" w:rsidR="00513E15" w:rsidRPr="001A6DEB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134DCB5A" w14:textId="7CB0960A" w:rsidR="00513E15" w:rsidRDefault="00513E15" w:rsidP="00513E15">
      <w:pPr>
        <w:tabs>
          <w:tab w:val="left" w:pos="360"/>
        </w:tabs>
        <w:ind w:right="18"/>
        <w:rPr>
          <w:rFonts w:ascii="Georgia" w:hAnsi="Georgia"/>
          <w:spacing w:val="-3"/>
          <w:sz w:val="22"/>
          <w:szCs w:val="22"/>
        </w:rPr>
      </w:pPr>
      <w:r w:rsidRPr="001A6DEB">
        <w:rPr>
          <w:rFonts w:ascii="Georgia" w:hAnsi="Georgia"/>
          <w:sz w:val="22"/>
          <w:szCs w:val="22"/>
        </w:rPr>
        <w:t xml:space="preserve">Thank you for the opportunity to provide </w:t>
      </w:r>
      <w:r>
        <w:rPr>
          <w:rFonts w:ascii="Georgia" w:hAnsi="Georgia"/>
          <w:sz w:val="22"/>
          <w:szCs w:val="22"/>
        </w:rPr>
        <w:t>you</w:t>
      </w:r>
      <w:r w:rsidRPr="001A6DEB">
        <w:rPr>
          <w:rFonts w:ascii="Georgia" w:hAnsi="Georgia"/>
          <w:sz w:val="22"/>
          <w:szCs w:val="22"/>
        </w:rPr>
        <w:t xml:space="preserve"> with a proposal </w:t>
      </w:r>
      <w:r w:rsidRPr="006A5E93">
        <w:rPr>
          <w:rFonts w:ascii="Georgia" w:hAnsi="Georgia"/>
          <w:sz w:val="22"/>
          <w:szCs w:val="22"/>
        </w:rPr>
        <w:t>for</w:t>
      </w:r>
      <w:r w:rsidR="006D5116">
        <w:rPr>
          <w:rFonts w:ascii="Georgia" w:hAnsi="Georgia"/>
          <w:sz w:val="22"/>
          <w:szCs w:val="22"/>
        </w:rPr>
        <w:t xml:space="preserve"> </w:t>
      </w:r>
      <w:r w:rsidR="00AE1916">
        <w:rPr>
          <w:rFonts w:ascii="Georgia" w:hAnsi="Georgia"/>
          <w:sz w:val="22"/>
          <w:szCs w:val="22"/>
        </w:rPr>
        <w:t xml:space="preserve">the ALTA/NSPS Land Title Survey at </w:t>
      </w:r>
      <w:r w:rsidR="005611B6" w:rsidRPr="005611B6">
        <w:rPr>
          <w:rFonts w:ascii="Georgia" w:hAnsi="Georgia"/>
          <w:sz w:val="22"/>
          <w:szCs w:val="22"/>
          <w:highlight w:val="yellow"/>
        </w:rPr>
        <w:t>[Address]</w:t>
      </w:r>
      <w:r w:rsidRPr="005611B6">
        <w:rPr>
          <w:rFonts w:ascii="Georgia" w:hAnsi="Georgia"/>
          <w:sz w:val="22"/>
          <w:szCs w:val="22"/>
          <w:highlight w:val="yellow"/>
        </w:rPr>
        <w:t>.</w:t>
      </w:r>
      <w:r w:rsidR="00AE1916">
        <w:rPr>
          <w:rFonts w:ascii="Georgia" w:hAnsi="Georgia"/>
          <w:sz w:val="22"/>
          <w:szCs w:val="22"/>
        </w:rPr>
        <w:t xml:space="preserve">  </w:t>
      </w:r>
      <w:r w:rsidRPr="001A6DEB">
        <w:rPr>
          <w:rFonts w:ascii="Georgia" w:hAnsi="Georgia"/>
          <w:spacing w:val="-3"/>
          <w:sz w:val="22"/>
          <w:szCs w:val="22"/>
        </w:rPr>
        <w:t>In response to your request for proposal, we have reviewed the project and have developed the following services associated with the project:</w:t>
      </w:r>
    </w:p>
    <w:p w14:paraId="7DF6DD78" w14:textId="77777777" w:rsidR="003267F7" w:rsidRPr="001A6DEB" w:rsidRDefault="003267F7" w:rsidP="00513E15">
      <w:pPr>
        <w:tabs>
          <w:tab w:val="left" w:pos="360"/>
        </w:tabs>
        <w:ind w:right="18"/>
        <w:rPr>
          <w:rFonts w:ascii="Georgia" w:hAnsi="Georgia"/>
          <w:spacing w:val="-3"/>
          <w:sz w:val="22"/>
          <w:szCs w:val="22"/>
        </w:rPr>
      </w:pPr>
    </w:p>
    <w:p w14:paraId="630358A5" w14:textId="428AAF0A" w:rsidR="00513E15" w:rsidRDefault="003267F7" w:rsidP="00513E15">
      <w:pPr>
        <w:tabs>
          <w:tab w:val="left" w:pos="360"/>
          <w:tab w:val="right" w:pos="10980"/>
        </w:tabs>
        <w:ind w:right="18"/>
        <w:rPr>
          <w:rFonts w:ascii="Californian FB" w:hAnsi="Californian FB"/>
          <w:b/>
          <w:bCs/>
        </w:rPr>
      </w:pPr>
      <w:r>
        <w:rPr>
          <w:rFonts w:ascii="Californian FB" w:hAnsi="Californian FB"/>
          <w:b/>
          <w:bCs/>
        </w:rPr>
        <w:t>F</w:t>
      </w:r>
      <w:r w:rsidR="00513E15" w:rsidRPr="00E3227C">
        <w:rPr>
          <w:rFonts w:ascii="Californian FB" w:hAnsi="Californian FB"/>
          <w:b/>
          <w:bCs/>
        </w:rPr>
        <w:t xml:space="preserve">or a fee of </w:t>
      </w:r>
      <w:r w:rsidR="00AF202E" w:rsidRPr="005611B6">
        <w:rPr>
          <w:rFonts w:ascii="Californian FB" w:hAnsi="Californian FB"/>
          <w:b/>
          <w:bCs/>
          <w:sz w:val="28"/>
          <w:szCs w:val="28"/>
          <w:highlight w:val="yellow"/>
        </w:rPr>
        <w:t>$</w:t>
      </w:r>
      <w:r w:rsidR="005611B6" w:rsidRPr="005611B6">
        <w:rPr>
          <w:rFonts w:ascii="Californian FB" w:hAnsi="Californian FB"/>
          <w:b/>
          <w:bCs/>
          <w:sz w:val="28"/>
          <w:szCs w:val="28"/>
          <w:highlight w:val="yellow"/>
        </w:rPr>
        <w:t>###</w:t>
      </w:r>
      <w:proofErr w:type="gramStart"/>
      <w:r w:rsidR="005611B6" w:rsidRPr="005611B6">
        <w:rPr>
          <w:rFonts w:ascii="Californian FB" w:hAnsi="Californian FB"/>
          <w:b/>
          <w:bCs/>
          <w:sz w:val="28"/>
          <w:szCs w:val="28"/>
          <w:highlight w:val="yellow"/>
        </w:rPr>
        <w:t>#.#</w:t>
      </w:r>
      <w:proofErr w:type="gramEnd"/>
      <w:r w:rsidR="005611B6" w:rsidRPr="005611B6">
        <w:rPr>
          <w:rFonts w:ascii="Californian FB" w:hAnsi="Californian FB"/>
          <w:b/>
          <w:bCs/>
          <w:sz w:val="28"/>
          <w:szCs w:val="28"/>
          <w:highlight w:val="yellow"/>
        </w:rPr>
        <w:t>#</w:t>
      </w:r>
      <w:r w:rsidR="00513E15" w:rsidRPr="00E3227C">
        <w:rPr>
          <w:rFonts w:ascii="Californian FB" w:hAnsi="Californian FB"/>
          <w:b/>
          <w:bCs/>
        </w:rPr>
        <w:t xml:space="preserve"> my firm will provide the following services</w:t>
      </w:r>
      <w:r>
        <w:rPr>
          <w:rFonts w:ascii="Californian FB" w:hAnsi="Californian FB"/>
          <w:b/>
          <w:bCs/>
        </w:rPr>
        <w:t>:</w:t>
      </w:r>
    </w:p>
    <w:p w14:paraId="126CA509" w14:textId="77777777" w:rsidR="00513E15" w:rsidRDefault="00513E15" w:rsidP="00513E15">
      <w:pPr>
        <w:tabs>
          <w:tab w:val="left" w:pos="360"/>
          <w:tab w:val="right" w:pos="10980"/>
        </w:tabs>
        <w:ind w:right="18"/>
        <w:rPr>
          <w:rFonts w:ascii="Californian FB" w:hAnsi="Californian FB"/>
        </w:rPr>
      </w:pPr>
    </w:p>
    <w:p w14:paraId="4D2A5A0F" w14:textId="5D644577" w:rsidR="00513E15" w:rsidRDefault="009E4ACC" w:rsidP="00315A47">
      <w:r>
        <w:rPr>
          <w:rFonts w:ascii="Georgia" w:hAnsi="Georgia"/>
          <w:spacing w:val="-3"/>
          <w:sz w:val="22"/>
        </w:rPr>
        <w:t>An ALTA/NSPS</w:t>
      </w:r>
      <w:r w:rsidR="00513E15">
        <w:rPr>
          <w:rFonts w:ascii="Georgia" w:hAnsi="Georgia"/>
          <w:spacing w:val="-3"/>
          <w:sz w:val="22"/>
        </w:rPr>
        <w:t xml:space="preserve"> Land Title Survey.  The survey will include </w:t>
      </w:r>
      <w:r w:rsidR="00513E15">
        <w:t xml:space="preserve">the following Table A items: </w:t>
      </w:r>
      <w:r w:rsidR="003C4D0B" w:rsidRPr="005611B6">
        <w:rPr>
          <w:highlight w:val="yellow"/>
        </w:rPr>
        <w:t>1</w:t>
      </w:r>
      <w:r w:rsidR="00B8423D" w:rsidRPr="005611B6">
        <w:rPr>
          <w:highlight w:val="yellow"/>
        </w:rPr>
        <w:t>-</w:t>
      </w:r>
      <w:r w:rsidR="006D5116" w:rsidRPr="005611B6">
        <w:rPr>
          <w:highlight w:val="yellow"/>
        </w:rPr>
        <w:t>4</w:t>
      </w:r>
      <w:r w:rsidR="00513E15" w:rsidRPr="005611B6">
        <w:rPr>
          <w:highlight w:val="yellow"/>
        </w:rPr>
        <w:t xml:space="preserve">, </w:t>
      </w:r>
      <w:r w:rsidR="003267F7" w:rsidRPr="005611B6">
        <w:rPr>
          <w:highlight w:val="yellow"/>
        </w:rPr>
        <w:t>7a, 7b1, 7c</w:t>
      </w:r>
      <w:r w:rsidR="00C94B31" w:rsidRPr="005611B6">
        <w:rPr>
          <w:highlight w:val="yellow"/>
        </w:rPr>
        <w:t xml:space="preserve">, </w:t>
      </w:r>
      <w:r w:rsidR="00B8423D" w:rsidRPr="005611B6">
        <w:rPr>
          <w:highlight w:val="yellow"/>
        </w:rPr>
        <w:t xml:space="preserve">8, 9, </w:t>
      </w:r>
      <w:r w:rsidR="006D5116" w:rsidRPr="005611B6">
        <w:rPr>
          <w:highlight w:val="yellow"/>
        </w:rPr>
        <w:t>1</w:t>
      </w:r>
      <w:r w:rsidR="00DB2423" w:rsidRPr="005611B6">
        <w:rPr>
          <w:highlight w:val="yellow"/>
        </w:rPr>
        <w:t>1</w:t>
      </w:r>
      <w:r w:rsidR="003267F7" w:rsidRPr="005611B6">
        <w:rPr>
          <w:highlight w:val="yellow"/>
        </w:rPr>
        <w:t xml:space="preserve">a, 11b &amp; </w:t>
      </w:r>
      <w:r w:rsidR="006D5116" w:rsidRPr="005611B6">
        <w:rPr>
          <w:highlight w:val="yellow"/>
        </w:rPr>
        <w:t>13 (identify all easements from title commitment)</w:t>
      </w:r>
      <w:r w:rsidR="00E85C0D">
        <w:t>.</w:t>
      </w:r>
    </w:p>
    <w:p w14:paraId="1DD02367" w14:textId="54EAE668" w:rsidR="00315A47" w:rsidRDefault="00315A47" w:rsidP="00315A47"/>
    <w:p w14:paraId="24777D4D" w14:textId="77777777" w:rsidR="00315A47" w:rsidRDefault="00315A47" w:rsidP="00315A47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Only marked public underground utilities can be located by the performance of a utility survey.  Hiring private locates for private underground utilities will be the responsibility of the client and should be completed prior to Apex’s last visit to the site.  </w:t>
      </w:r>
    </w:p>
    <w:p w14:paraId="7385B6EF" w14:textId="77777777" w:rsidR="00315A47" w:rsidRDefault="00315A47" w:rsidP="00315A47">
      <w:pPr>
        <w:rPr>
          <w:rFonts w:ascii="Georgia" w:hAnsi="Georgia"/>
          <w:spacing w:val="-3"/>
          <w:sz w:val="22"/>
        </w:rPr>
      </w:pPr>
    </w:p>
    <w:p w14:paraId="6CCDCAFC" w14:textId="14CE9363" w:rsidR="00513E15" w:rsidRDefault="00513E15" w:rsidP="00513E15">
      <w:pPr>
        <w:tabs>
          <w:tab w:val="left" w:pos="-720"/>
        </w:tabs>
        <w:rPr>
          <w:rFonts w:ascii="Georgia" w:hAnsi="Georgia"/>
          <w:spacing w:val="-3"/>
          <w:sz w:val="22"/>
        </w:rPr>
      </w:pPr>
      <w:r>
        <w:rPr>
          <w:rFonts w:ascii="Georgia" w:hAnsi="Georgia"/>
          <w:spacing w:val="-3"/>
          <w:sz w:val="22"/>
        </w:rPr>
        <w:t xml:space="preserve">The survey will be completed </w:t>
      </w:r>
      <w:proofErr w:type="gramStart"/>
      <w:r w:rsidR="003C4D0B">
        <w:rPr>
          <w:rFonts w:ascii="Georgia" w:hAnsi="Georgia"/>
          <w:spacing w:val="-3"/>
          <w:sz w:val="22"/>
        </w:rPr>
        <w:t xml:space="preserve">in </w:t>
      </w:r>
      <w:r w:rsidR="005611B6" w:rsidRPr="005611B6">
        <w:rPr>
          <w:rFonts w:ascii="Georgia" w:hAnsi="Georgia"/>
          <w:spacing w:val="-3"/>
          <w:sz w:val="22"/>
          <w:highlight w:val="yellow"/>
        </w:rPr>
        <w:t>#-#</w:t>
      </w:r>
      <w:proofErr w:type="gramEnd"/>
      <w:r w:rsidR="00AF202E">
        <w:rPr>
          <w:rFonts w:ascii="Georgia" w:hAnsi="Georgia"/>
          <w:spacing w:val="-3"/>
          <w:sz w:val="22"/>
        </w:rPr>
        <w:t xml:space="preserve"> weeks</w:t>
      </w:r>
      <w:r w:rsidR="003C4D0B">
        <w:rPr>
          <w:rFonts w:ascii="Georgia" w:hAnsi="Georgia"/>
          <w:spacing w:val="-3"/>
          <w:sz w:val="22"/>
        </w:rPr>
        <w:t xml:space="preserve"> from your notice to proceed</w:t>
      </w:r>
      <w:r w:rsidR="004B60A1">
        <w:rPr>
          <w:rFonts w:ascii="Georgia" w:hAnsi="Georgia"/>
          <w:spacing w:val="-3"/>
          <w:sz w:val="22"/>
        </w:rPr>
        <w:t xml:space="preserve"> and pending receipt of title commitment. </w:t>
      </w:r>
    </w:p>
    <w:p w14:paraId="2DF12813" w14:textId="77777777" w:rsidR="00513E15" w:rsidRDefault="00513E15" w:rsidP="00513E15">
      <w:pPr>
        <w:tabs>
          <w:tab w:val="left" w:pos="-720"/>
        </w:tabs>
        <w:rPr>
          <w:rFonts w:ascii="Georgia" w:hAnsi="Georgia"/>
          <w:spacing w:val="-3"/>
          <w:sz w:val="22"/>
        </w:rPr>
      </w:pPr>
    </w:p>
    <w:p w14:paraId="29828567" w14:textId="28511E8E" w:rsidR="00827432" w:rsidRDefault="00513E15" w:rsidP="00002197">
      <w:pPr>
        <w:pStyle w:val="BodyText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Thank you for the opportunity to submit this proposal, and we look forward to working with you</w:t>
      </w:r>
      <w:r w:rsidR="00AF202E">
        <w:rPr>
          <w:rFonts w:ascii="Georgia" w:hAnsi="Georgia"/>
          <w:sz w:val="22"/>
        </w:rPr>
        <w:t>.  I</w:t>
      </w:r>
      <w:r>
        <w:rPr>
          <w:rFonts w:ascii="Georgia" w:hAnsi="Georgia"/>
          <w:sz w:val="22"/>
        </w:rPr>
        <w:t xml:space="preserve">f you have any questions, please do not hesitate to contact me </w:t>
      </w:r>
      <w:proofErr w:type="gramStart"/>
      <w:r>
        <w:rPr>
          <w:rFonts w:ascii="Georgia" w:hAnsi="Georgia"/>
          <w:sz w:val="22"/>
        </w:rPr>
        <w:t>at</w:t>
      </w:r>
      <w:proofErr w:type="gramEnd"/>
      <w:r>
        <w:rPr>
          <w:rFonts w:ascii="Georgia" w:hAnsi="Georgia"/>
          <w:sz w:val="22"/>
        </w:rPr>
        <w:t xml:space="preserve"> 260-755-5993</w:t>
      </w:r>
      <w:r w:rsidR="00002197">
        <w:rPr>
          <w:rFonts w:ascii="Georgia" w:hAnsi="Georgia"/>
          <w:sz w:val="22"/>
        </w:rPr>
        <w:t>.</w:t>
      </w:r>
    </w:p>
    <w:p w14:paraId="25177D6F" w14:textId="77777777" w:rsidR="00002197" w:rsidRDefault="00002197" w:rsidP="00002197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2D45B1C0" w14:textId="1E5B0690" w:rsidR="00002197" w:rsidRDefault="00002197" w:rsidP="00002197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7009DE">
        <w:rPr>
          <w:rFonts w:ascii="Times New Roman" w:hAnsi="Times New Roman" w:cs="Times New Roman"/>
          <w:szCs w:val="24"/>
        </w:rPr>
        <w:t xml:space="preserve">Very truly </w:t>
      </w:r>
      <w:proofErr w:type="gramStart"/>
      <w:r w:rsidRPr="007009DE">
        <w:rPr>
          <w:rFonts w:ascii="Times New Roman" w:hAnsi="Times New Roman" w:cs="Times New Roman"/>
          <w:szCs w:val="24"/>
        </w:rPr>
        <w:t>your</w:t>
      </w:r>
      <w:r>
        <w:rPr>
          <w:rFonts w:ascii="Times New Roman" w:hAnsi="Times New Roman" w:cs="Times New Roman"/>
          <w:szCs w:val="24"/>
        </w:rPr>
        <w:t xml:space="preserve">s,   </w:t>
      </w:r>
      <w:proofErr w:type="gramEnd"/>
      <w:r>
        <w:rPr>
          <w:rFonts w:ascii="Times New Roman" w:hAnsi="Times New Roman" w:cs="Times New Roman"/>
          <w:szCs w:val="24"/>
        </w:rPr>
        <w:t xml:space="preserve">                                                       Accepted </w:t>
      </w:r>
      <w:proofErr w:type="gramStart"/>
      <w:r>
        <w:rPr>
          <w:rFonts w:ascii="Times New Roman" w:hAnsi="Times New Roman" w:cs="Times New Roman"/>
          <w:szCs w:val="24"/>
        </w:rPr>
        <w:t>by:_</w:t>
      </w:r>
      <w:proofErr w:type="gramEnd"/>
      <w:r>
        <w:rPr>
          <w:rFonts w:ascii="Times New Roman" w:hAnsi="Times New Roman" w:cs="Times New Roman"/>
          <w:szCs w:val="24"/>
        </w:rPr>
        <w:t>____________________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65C0E77E" w14:textId="77777777" w:rsidR="00002197" w:rsidRDefault="00002197" w:rsidP="00002197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347DB753" w14:textId="77777777" w:rsidR="00002197" w:rsidRDefault="00002197" w:rsidP="00002197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                                                                                Printed </w:t>
      </w:r>
      <w:proofErr w:type="gramStart"/>
      <w:r>
        <w:rPr>
          <w:rFonts w:ascii="Times New Roman" w:hAnsi="Times New Roman" w:cs="Times New Roman"/>
          <w:szCs w:val="24"/>
        </w:rPr>
        <w:t>Name:_</w:t>
      </w:r>
      <w:proofErr w:type="gramEnd"/>
      <w:r>
        <w:rPr>
          <w:rFonts w:ascii="Times New Roman" w:hAnsi="Times New Roman" w:cs="Times New Roman"/>
          <w:szCs w:val="24"/>
        </w:rPr>
        <w:t>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P</w:t>
      </w:r>
    </w:p>
    <w:p w14:paraId="55EEA9DE" w14:textId="77777777" w:rsidR="00002197" w:rsidRDefault="00002197" w:rsidP="00002197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</w:p>
    <w:p w14:paraId="3FF784C3" w14:textId="77777777" w:rsidR="00002197" w:rsidRDefault="00002197" w:rsidP="00002197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Parker H. Zurbuch, PS                                                 </w:t>
      </w:r>
      <w:proofErr w:type="gramStart"/>
      <w:r>
        <w:rPr>
          <w:rFonts w:ascii="Times New Roman" w:hAnsi="Times New Roman" w:cs="Times New Roman"/>
          <w:szCs w:val="24"/>
        </w:rPr>
        <w:t>Title:_</w:t>
      </w:r>
      <w:proofErr w:type="gramEnd"/>
      <w:r>
        <w:rPr>
          <w:rFonts w:ascii="Times New Roman" w:hAnsi="Times New Roman" w:cs="Times New Roman"/>
          <w:szCs w:val="24"/>
        </w:rPr>
        <w:t xml:space="preserve">__________________________                                                                       </w:t>
      </w:r>
    </w:p>
    <w:p w14:paraId="15AD01E3" w14:textId="77777777" w:rsidR="00002197" w:rsidRDefault="00002197" w:rsidP="0000219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Surveyor Manager</w:t>
      </w:r>
    </w:p>
    <w:p w14:paraId="292E1B29" w14:textId="77777777" w:rsidR="00002197" w:rsidRPr="00C70207" w:rsidRDefault="00002197" w:rsidP="0000219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APEX Consulting and Surveying, Inc.                         Date: __________________________                 </w:t>
      </w:r>
    </w:p>
    <w:p w14:paraId="734B5D42" w14:textId="77777777" w:rsidR="00002197" w:rsidRPr="00002197" w:rsidRDefault="00002197" w:rsidP="00002197">
      <w:pPr>
        <w:pStyle w:val="BodyText"/>
        <w:rPr>
          <w:rFonts w:ascii="Georgia" w:hAnsi="Georgia"/>
          <w:sz w:val="22"/>
        </w:rPr>
      </w:pPr>
    </w:p>
    <w:sectPr w:rsidR="00002197" w:rsidRPr="00002197" w:rsidSect="003267F7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80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E503" w14:textId="77777777" w:rsidR="002B77F7" w:rsidRDefault="002B77F7">
      <w:r>
        <w:separator/>
      </w:r>
    </w:p>
  </w:endnote>
  <w:endnote w:type="continuationSeparator" w:id="0">
    <w:p w14:paraId="681EBA8B" w14:textId="77777777" w:rsidR="002B77F7" w:rsidRDefault="002B7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Arial"/>
    <w:charset w:val="00"/>
    <w:family w:val="swiss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8473" w14:textId="77777777" w:rsidR="002B77F7" w:rsidRDefault="002C441D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6BBE">
      <w:rPr>
        <w:rStyle w:val="PageNumber"/>
        <w:noProof/>
      </w:rPr>
      <w:t>1</w:t>
    </w:r>
    <w:r>
      <w:rPr>
        <w:rStyle w:val="PageNumber"/>
      </w:rPr>
      <w:fldChar w:fldCharType="end"/>
    </w:r>
    <w:r w:rsidR="002B77F7">
      <w:rPr>
        <w:rStyle w:val="PageNumber"/>
      </w:rPr>
      <w:t xml:space="preserve"> of </w:t>
    </w:r>
    <w:r>
      <w:rPr>
        <w:rStyle w:val="PageNumber"/>
      </w:rPr>
      <w:fldChar w:fldCharType="begin"/>
    </w:r>
    <w:r w:rsidR="002B77F7"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0F6BBE">
      <w:rPr>
        <w:rStyle w:val="PageNumber"/>
        <w:noProof/>
      </w:rPr>
      <w:t>1</w:t>
    </w:r>
    <w:r>
      <w:rPr>
        <w:rStyle w:val="PageNumber"/>
      </w:rPr>
      <w:fldChar w:fldCharType="end"/>
    </w:r>
  </w:p>
  <w:p w14:paraId="376C0413" w14:textId="61252FAD" w:rsidR="002B77F7" w:rsidRDefault="002C441D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DATE \@"M\/D\/YYYY" </w:instrText>
    </w:r>
    <w:r>
      <w:rPr>
        <w:rStyle w:val="PageNumber"/>
      </w:rPr>
      <w:fldChar w:fldCharType="separate"/>
    </w:r>
    <w:r w:rsidR="00002197">
      <w:rPr>
        <w:rStyle w:val="PageNumber"/>
        <w:noProof/>
      </w:rPr>
      <w:t>10/7/2025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9B29" w14:textId="77777777" w:rsidR="002B77F7" w:rsidRDefault="002B77F7">
      <w:r>
        <w:separator/>
      </w:r>
    </w:p>
  </w:footnote>
  <w:footnote w:type="continuationSeparator" w:id="0">
    <w:p w14:paraId="051F5B63" w14:textId="77777777" w:rsidR="002B77F7" w:rsidRDefault="002B7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3D82" w14:textId="77777777" w:rsidR="002B77F7" w:rsidRDefault="00002197">
    <w:pPr>
      <w:pStyle w:val="Header"/>
    </w:pPr>
    <w:r>
      <w:rPr>
        <w:noProof/>
        <w:lang w:eastAsia="en-US"/>
      </w:rPr>
      <w:pict w14:anchorId="2DD55D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9" o:spid="_x0000_s2050" type="#_x0000_t75" style="position:absolute;margin-left:0;margin-top:0;width:449.75pt;height:228.45pt;z-index:-251657216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41DA" w14:textId="77777777" w:rsidR="002B77F7" w:rsidRDefault="00002197">
    <w:pPr>
      <w:pStyle w:val="Header"/>
    </w:pPr>
    <w:r>
      <w:rPr>
        <w:noProof/>
        <w:lang w:eastAsia="en-US"/>
      </w:rPr>
      <w:pict w14:anchorId="6D6F62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80" o:spid="_x0000_s2051" type="#_x0000_t75" style="position:absolute;margin-left:0;margin-top:0;width:449.75pt;height:228.45pt;z-index:-251656192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2404" w14:textId="77777777" w:rsidR="002B77F7" w:rsidRDefault="00002197">
    <w:pPr>
      <w:pStyle w:val="Header"/>
    </w:pPr>
    <w:r>
      <w:rPr>
        <w:noProof/>
        <w:lang w:eastAsia="en-US"/>
      </w:rPr>
      <w:pict w14:anchorId="65224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8" o:spid="_x0000_s2049" type="#_x0000_t75" style="position:absolute;margin-left:0;margin-top:0;width:449.75pt;height:228.45pt;z-index:-251658240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)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648"/>
        </w:tabs>
        <w:ind w:left="648" w:hanging="475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Letter"/>
      <w:lvlText w:val="%1)"/>
      <w:lvlJc w:val="left"/>
      <w:pPr>
        <w:tabs>
          <w:tab w:val="num" w:pos="540"/>
        </w:tabs>
        <w:ind w:left="54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0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7881537">
    <w:abstractNumId w:val="0"/>
  </w:num>
  <w:num w:numId="2" w16cid:durableId="1934194852">
    <w:abstractNumId w:val="1"/>
  </w:num>
  <w:num w:numId="3" w16cid:durableId="1306467705">
    <w:abstractNumId w:val="2"/>
  </w:num>
  <w:num w:numId="4" w16cid:durableId="2059815253">
    <w:abstractNumId w:val="3"/>
  </w:num>
  <w:num w:numId="5" w16cid:durableId="815536713">
    <w:abstractNumId w:val="4"/>
  </w:num>
  <w:num w:numId="6" w16cid:durableId="222447464">
    <w:abstractNumId w:val="5"/>
  </w:num>
  <w:num w:numId="7" w16cid:durableId="1746490471">
    <w:abstractNumId w:val="6"/>
  </w:num>
  <w:num w:numId="8" w16cid:durableId="1788231204">
    <w:abstractNumId w:val="7"/>
  </w:num>
  <w:num w:numId="9" w16cid:durableId="20077031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2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9A5"/>
    <w:rsid w:val="00002197"/>
    <w:rsid w:val="000123CA"/>
    <w:rsid w:val="000412E6"/>
    <w:rsid w:val="0005386D"/>
    <w:rsid w:val="000607F4"/>
    <w:rsid w:val="000749BE"/>
    <w:rsid w:val="000804EC"/>
    <w:rsid w:val="00081C95"/>
    <w:rsid w:val="000839A7"/>
    <w:rsid w:val="000C3775"/>
    <w:rsid w:val="000D3EEA"/>
    <w:rsid w:val="000E4EDD"/>
    <w:rsid w:val="000F6BBE"/>
    <w:rsid w:val="00106592"/>
    <w:rsid w:val="00127A82"/>
    <w:rsid w:val="00133D1C"/>
    <w:rsid w:val="001502EB"/>
    <w:rsid w:val="00171170"/>
    <w:rsid w:val="00173D1E"/>
    <w:rsid w:val="00184A58"/>
    <w:rsid w:val="001A6DEB"/>
    <w:rsid w:val="001E4FCC"/>
    <w:rsid w:val="001E5876"/>
    <w:rsid w:val="001F74D3"/>
    <w:rsid w:val="00204B38"/>
    <w:rsid w:val="00211AE7"/>
    <w:rsid w:val="0024311A"/>
    <w:rsid w:val="00246976"/>
    <w:rsid w:val="00251047"/>
    <w:rsid w:val="00251D62"/>
    <w:rsid w:val="0026008C"/>
    <w:rsid w:val="00264DF1"/>
    <w:rsid w:val="002700FF"/>
    <w:rsid w:val="0028071A"/>
    <w:rsid w:val="00284521"/>
    <w:rsid w:val="00292049"/>
    <w:rsid w:val="00293BA8"/>
    <w:rsid w:val="002B6084"/>
    <w:rsid w:val="002B77F7"/>
    <w:rsid w:val="002C441D"/>
    <w:rsid w:val="002D29BA"/>
    <w:rsid w:val="002D36F2"/>
    <w:rsid w:val="002D6749"/>
    <w:rsid w:val="00315A47"/>
    <w:rsid w:val="00315BBF"/>
    <w:rsid w:val="00323D41"/>
    <w:rsid w:val="00325546"/>
    <w:rsid w:val="003267F7"/>
    <w:rsid w:val="0033571D"/>
    <w:rsid w:val="003464E3"/>
    <w:rsid w:val="0035341B"/>
    <w:rsid w:val="00372396"/>
    <w:rsid w:val="003C4D0B"/>
    <w:rsid w:val="003D0114"/>
    <w:rsid w:val="003D3D40"/>
    <w:rsid w:val="003F638D"/>
    <w:rsid w:val="00425AA5"/>
    <w:rsid w:val="00466389"/>
    <w:rsid w:val="00492AF9"/>
    <w:rsid w:val="004B60A1"/>
    <w:rsid w:val="004B7DFD"/>
    <w:rsid w:val="004E0170"/>
    <w:rsid w:val="004E15EF"/>
    <w:rsid w:val="005115E4"/>
    <w:rsid w:val="00513E15"/>
    <w:rsid w:val="0051772D"/>
    <w:rsid w:val="00553917"/>
    <w:rsid w:val="00557A6C"/>
    <w:rsid w:val="005611B6"/>
    <w:rsid w:val="005666B7"/>
    <w:rsid w:val="00581165"/>
    <w:rsid w:val="005812EA"/>
    <w:rsid w:val="005A03CA"/>
    <w:rsid w:val="005B5D97"/>
    <w:rsid w:val="005B78C7"/>
    <w:rsid w:val="005C1455"/>
    <w:rsid w:val="005C4A83"/>
    <w:rsid w:val="005D0829"/>
    <w:rsid w:val="005F3363"/>
    <w:rsid w:val="00600DF9"/>
    <w:rsid w:val="00603635"/>
    <w:rsid w:val="00612E3E"/>
    <w:rsid w:val="0062071C"/>
    <w:rsid w:val="00625C00"/>
    <w:rsid w:val="00653CC5"/>
    <w:rsid w:val="00655D87"/>
    <w:rsid w:val="0067391B"/>
    <w:rsid w:val="006A1A73"/>
    <w:rsid w:val="006A5E93"/>
    <w:rsid w:val="006B4EFC"/>
    <w:rsid w:val="006B55E3"/>
    <w:rsid w:val="006C7F1A"/>
    <w:rsid w:val="006D5116"/>
    <w:rsid w:val="006D682B"/>
    <w:rsid w:val="006D6F65"/>
    <w:rsid w:val="006F1342"/>
    <w:rsid w:val="00725CE5"/>
    <w:rsid w:val="0073339B"/>
    <w:rsid w:val="007437A0"/>
    <w:rsid w:val="007544E9"/>
    <w:rsid w:val="007633D5"/>
    <w:rsid w:val="007722AF"/>
    <w:rsid w:val="007819B9"/>
    <w:rsid w:val="007860AE"/>
    <w:rsid w:val="00791C24"/>
    <w:rsid w:val="007C37DF"/>
    <w:rsid w:val="00801784"/>
    <w:rsid w:val="00827432"/>
    <w:rsid w:val="00844ECC"/>
    <w:rsid w:val="00871573"/>
    <w:rsid w:val="00896BAA"/>
    <w:rsid w:val="008B5DA6"/>
    <w:rsid w:val="008C56CA"/>
    <w:rsid w:val="008D5FFD"/>
    <w:rsid w:val="008E331A"/>
    <w:rsid w:val="008E33C9"/>
    <w:rsid w:val="008E7C5C"/>
    <w:rsid w:val="008F2645"/>
    <w:rsid w:val="009018B7"/>
    <w:rsid w:val="00907545"/>
    <w:rsid w:val="00933C80"/>
    <w:rsid w:val="009351D2"/>
    <w:rsid w:val="00951295"/>
    <w:rsid w:val="009579A1"/>
    <w:rsid w:val="00962786"/>
    <w:rsid w:val="00974CC1"/>
    <w:rsid w:val="009955AD"/>
    <w:rsid w:val="009A7C6E"/>
    <w:rsid w:val="009B47D0"/>
    <w:rsid w:val="009E4ACC"/>
    <w:rsid w:val="009F43CC"/>
    <w:rsid w:val="00A0158B"/>
    <w:rsid w:val="00A131DD"/>
    <w:rsid w:val="00A1757D"/>
    <w:rsid w:val="00A26EE4"/>
    <w:rsid w:val="00A27231"/>
    <w:rsid w:val="00A33C83"/>
    <w:rsid w:val="00A771D0"/>
    <w:rsid w:val="00A8010A"/>
    <w:rsid w:val="00A909EC"/>
    <w:rsid w:val="00A94F84"/>
    <w:rsid w:val="00A97D7E"/>
    <w:rsid w:val="00AC0724"/>
    <w:rsid w:val="00AC64C1"/>
    <w:rsid w:val="00AD3903"/>
    <w:rsid w:val="00AD6263"/>
    <w:rsid w:val="00AE1916"/>
    <w:rsid w:val="00AE2529"/>
    <w:rsid w:val="00AF202E"/>
    <w:rsid w:val="00B44B6A"/>
    <w:rsid w:val="00B80B85"/>
    <w:rsid w:val="00B8423D"/>
    <w:rsid w:val="00B9253E"/>
    <w:rsid w:val="00B92F61"/>
    <w:rsid w:val="00BB1F92"/>
    <w:rsid w:val="00BB6338"/>
    <w:rsid w:val="00C06D99"/>
    <w:rsid w:val="00C07952"/>
    <w:rsid w:val="00C138F5"/>
    <w:rsid w:val="00C1547D"/>
    <w:rsid w:val="00C3114D"/>
    <w:rsid w:val="00C474DC"/>
    <w:rsid w:val="00C67BCC"/>
    <w:rsid w:val="00C947AD"/>
    <w:rsid w:val="00C94B31"/>
    <w:rsid w:val="00CB2CC4"/>
    <w:rsid w:val="00CB7CBA"/>
    <w:rsid w:val="00CC03F3"/>
    <w:rsid w:val="00CC789F"/>
    <w:rsid w:val="00CE782B"/>
    <w:rsid w:val="00CF5C8E"/>
    <w:rsid w:val="00D00D14"/>
    <w:rsid w:val="00D04588"/>
    <w:rsid w:val="00D21EA9"/>
    <w:rsid w:val="00D32E02"/>
    <w:rsid w:val="00D33DCD"/>
    <w:rsid w:val="00D51973"/>
    <w:rsid w:val="00D54B8C"/>
    <w:rsid w:val="00D74A30"/>
    <w:rsid w:val="00D93101"/>
    <w:rsid w:val="00DA0C89"/>
    <w:rsid w:val="00DA46C7"/>
    <w:rsid w:val="00DB10E7"/>
    <w:rsid w:val="00DB2423"/>
    <w:rsid w:val="00DC12B8"/>
    <w:rsid w:val="00DE65AE"/>
    <w:rsid w:val="00E03367"/>
    <w:rsid w:val="00E3227C"/>
    <w:rsid w:val="00E54851"/>
    <w:rsid w:val="00E61FCC"/>
    <w:rsid w:val="00E661CA"/>
    <w:rsid w:val="00E75549"/>
    <w:rsid w:val="00E802E7"/>
    <w:rsid w:val="00E809A5"/>
    <w:rsid w:val="00E85C0D"/>
    <w:rsid w:val="00E91ABD"/>
    <w:rsid w:val="00E9783A"/>
    <w:rsid w:val="00ED1E9F"/>
    <w:rsid w:val="00ED79C0"/>
    <w:rsid w:val="00EE5BFA"/>
    <w:rsid w:val="00F40DC2"/>
    <w:rsid w:val="00F57D00"/>
    <w:rsid w:val="00F61820"/>
    <w:rsid w:val="00F66ED1"/>
    <w:rsid w:val="00F7365E"/>
    <w:rsid w:val="00F7403A"/>
    <w:rsid w:val="00F9274E"/>
    <w:rsid w:val="00F95C0C"/>
    <w:rsid w:val="00FB2667"/>
    <w:rsid w:val="00FC2558"/>
    <w:rsid w:val="00FC78D3"/>
    <w:rsid w:val="00FD34FC"/>
    <w:rsid w:val="00FE5386"/>
    <w:rsid w:val="00F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."/>
  <w:listSeparator w:val=","/>
  <w14:docId w14:val="282A294C"/>
  <w15:docId w15:val="{A3FCA742-5D21-4716-AC60-405C4C2E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1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rsid w:val="0062071C"/>
    <w:pPr>
      <w:keepNext/>
      <w:numPr>
        <w:numId w:val="1"/>
      </w:numPr>
      <w:tabs>
        <w:tab w:val="right" w:pos="10980"/>
      </w:tabs>
      <w:ind w:left="0" w:right="18" w:firstLine="0"/>
      <w:jc w:val="both"/>
      <w:outlineLvl w:val="0"/>
    </w:pPr>
    <w:rPr>
      <w:rFonts w:ascii="Optima" w:hAnsi="Optima"/>
      <w:sz w:val="28"/>
    </w:rPr>
  </w:style>
  <w:style w:type="paragraph" w:styleId="Heading2">
    <w:name w:val="heading 2"/>
    <w:basedOn w:val="Normal"/>
    <w:next w:val="Normal"/>
    <w:qFormat/>
    <w:rsid w:val="0062071C"/>
    <w:pPr>
      <w:keepNext/>
      <w:numPr>
        <w:ilvl w:val="1"/>
        <w:numId w:val="1"/>
      </w:numPr>
      <w:outlineLvl w:val="1"/>
    </w:pPr>
    <w:rPr>
      <w:rFonts w:ascii="Copperplate Gothic Bold" w:hAnsi="Copperplate Gothic Bold"/>
      <w:sz w:val="40"/>
    </w:rPr>
  </w:style>
  <w:style w:type="paragraph" w:styleId="Heading3">
    <w:name w:val="heading 3"/>
    <w:basedOn w:val="Normal"/>
    <w:next w:val="Normal"/>
    <w:qFormat/>
    <w:rsid w:val="0062071C"/>
    <w:pPr>
      <w:keepNext/>
      <w:numPr>
        <w:ilvl w:val="2"/>
        <w:numId w:val="1"/>
      </w:numPr>
      <w:spacing w:line="240" w:lineRule="atLeast"/>
      <w:outlineLvl w:val="2"/>
    </w:pPr>
    <w:rPr>
      <w:rFonts w:ascii="Times New Roman" w:eastAsia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sid w:val="0062071C"/>
    <w:rPr>
      <w:rFonts w:ascii="Wingdings" w:hAnsi="Wingdings"/>
    </w:rPr>
  </w:style>
  <w:style w:type="character" w:customStyle="1" w:styleId="WW8Num6z0">
    <w:name w:val="WW8Num6z0"/>
    <w:rsid w:val="0062071C"/>
    <w:rPr>
      <w:rFonts w:ascii="Symbol" w:hAnsi="Symbol"/>
      <w:color w:val="000000"/>
    </w:rPr>
  </w:style>
  <w:style w:type="character" w:customStyle="1" w:styleId="WW8Num7z0">
    <w:name w:val="WW8Num7z0"/>
    <w:rsid w:val="0062071C"/>
    <w:rPr>
      <w:rFonts w:ascii="Wingdings" w:hAnsi="Wingdings"/>
    </w:rPr>
  </w:style>
  <w:style w:type="character" w:customStyle="1" w:styleId="Absatz-Standardschriftart">
    <w:name w:val="Absatz-Standardschriftart"/>
    <w:rsid w:val="0062071C"/>
  </w:style>
  <w:style w:type="character" w:customStyle="1" w:styleId="WW8Num2z0">
    <w:name w:val="WW8Num2z0"/>
    <w:rsid w:val="0062071C"/>
    <w:rPr>
      <w:rFonts w:ascii="Wingdings" w:hAnsi="Wingdings"/>
    </w:rPr>
  </w:style>
  <w:style w:type="character" w:customStyle="1" w:styleId="WW8Num2z1">
    <w:name w:val="WW8Num2z1"/>
    <w:rsid w:val="0062071C"/>
    <w:rPr>
      <w:rFonts w:ascii="Courier New" w:hAnsi="Courier New"/>
    </w:rPr>
  </w:style>
  <w:style w:type="character" w:customStyle="1" w:styleId="WW8Num2z3">
    <w:name w:val="WW8Num2z3"/>
    <w:rsid w:val="0062071C"/>
    <w:rPr>
      <w:rFonts w:ascii="Symbol" w:hAnsi="Symbol"/>
    </w:rPr>
  </w:style>
  <w:style w:type="character" w:customStyle="1" w:styleId="WW8Num3z0">
    <w:name w:val="WW8Num3z0"/>
    <w:rsid w:val="0062071C"/>
    <w:rPr>
      <w:rFonts w:ascii="Wingdings" w:hAnsi="Wingdings"/>
    </w:rPr>
  </w:style>
  <w:style w:type="character" w:customStyle="1" w:styleId="WW8Num3z1">
    <w:name w:val="WW8Num3z1"/>
    <w:rsid w:val="0062071C"/>
    <w:rPr>
      <w:rFonts w:ascii="Courier New" w:hAnsi="Courier New"/>
    </w:rPr>
  </w:style>
  <w:style w:type="character" w:customStyle="1" w:styleId="WW8Num3z3">
    <w:name w:val="WW8Num3z3"/>
    <w:rsid w:val="0062071C"/>
    <w:rPr>
      <w:rFonts w:ascii="Symbol" w:hAnsi="Symbol"/>
    </w:rPr>
  </w:style>
  <w:style w:type="character" w:customStyle="1" w:styleId="WW8Num4z1">
    <w:name w:val="WW8Num4z1"/>
    <w:rsid w:val="0062071C"/>
    <w:rPr>
      <w:rFonts w:ascii="Courier New" w:hAnsi="Courier New"/>
    </w:rPr>
  </w:style>
  <w:style w:type="character" w:customStyle="1" w:styleId="WW8Num4z3">
    <w:name w:val="WW8Num4z3"/>
    <w:rsid w:val="0062071C"/>
    <w:rPr>
      <w:rFonts w:ascii="Symbol" w:hAnsi="Symbol"/>
    </w:rPr>
  </w:style>
  <w:style w:type="character" w:customStyle="1" w:styleId="WW8Num5z0">
    <w:name w:val="WW8Num5z0"/>
    <w:rsid w:val="0062071C"/>
    <w:rPr>
      <w:rFonts w:ascii="Wingdings" w:hAnsi="Wingdings"/>
    </w:rPr>
  </w:style>
  <w:style w:type="character" w:customStyle="1" w:styleId="WW8Num5z1">
    <w:name w:val="WW8Num5z1"/>
    <w:rsid w:val="0062071C"/>
    <w:rPr>
      <w:rFonts w:ascii="Courier New" w:hAnsi="Courier New"/>
    </w:rPr>
  </w:style>
  <w:style w:type="character" w:customStyle="1" w:styleId="WW8Num5z3">
    <w:name w:val="WW8Num5z3"/>
    <w:rsid w:val="0062071C"/>
    <w:rPr>
      <w:rFonts w:ascii="Symbol" w:hAnsi="Symbol"/>
    </w:rPr>
  </w:style>
  <w:style w:type="character" w:customStyle="1" w:styleId="WW8Num7z1">
    <w:name w:val="WW8Num7z1"/>
    <w:rsid w:val="0062071C"/>
    <w:rPr>
      <w:rFonts w:ascii="Courier New" w:hAnsi="Courier New"/>
    </w:rPr>
  </w:style>
  <w:style w:type="character" w:customStyle="1" w:styleId="WW8Num7z3">
    <w:name w:val="WW8Num7z3"/>
    <w:rsid w:val="0062071C"/>
    <w:rPr>
      <w:rFonts w:ascii="Symbol" w:hAnsi="Symbol"/>
    </w:rPr>
  </w:style>
  <w:style w:type="character" w:customStyle="1" w:styleId="WW8Num8z0">
    <w:name w:val="WW8Num8z0"/>
    <w:rsid w:val="0062071C"/>
    <w:rPr>
      <w:rFonts w:ascii="Wingdings" w:hAnsi="Wingdings"/>
    </w:rPr>
  </w:style>
  <w:style w:type="character" w:customStyle="1" w:styleId="WW8Num8z1">
    <w:name w:val="WW8Num8z1"/>
    <w:rsid w:val="0062071C"/>
    <w:rPr>
      <w:rFonts w:ascii="Courier New" w:hAnsi="Courier New"/>
    </w:rPr>
  </w:style>
  <w:style w:type="character" w:customStyle="1" w:styleId="WW8Num8z3">
    <w:name w:val="WW8Num8z3"/>
    <w:rsid w:val="0062071C"/>
    <w:rPr>
      <w:rFonts w:ascii="Symbol" w:hAnsi="Symbol"/>
    </w:rPr>
  </w:style>
  <w:style w:type="character" w:customStyle="1" w:styleId="WW8Num10z0">
    <w:name w:val="WW8Num10z0"/>
    <w:rsid w:val="0062071C"/>
    <w:rPr>
      <w:rFonts w:ascii="Wingdings" w:hAnsi="Wingdings"/>
    </w:rPr>
  </w:style>
  <w:style w:type="character" w:customStyle="1" w:styleId="WW8Num10z1">
    <w:name w:val="WW8Num10z1"/>
    <w:rsid w:val="0062071C"/>
    <w:rPr>
      <w:rFonts w:ascii="Courier New" w:hAnsi="Courier New"/>
    </w:rPr>
  </w:style>
  <w:style w:type="character" w:customStyle="1" w:styleId="WW8Num10z3">
    <w:name w:val="WW8Num10z3"/>
    <w:rsid w:val="0062071C"/>
    <w:rPr>
      <w:rFonts w:ascii="Symbol" w:hAnsi="Symbol"/>
    </w:rPr>
  </w:style>
  <w:style w:type="character" w:customStyle="1" w:styleId="WW8Num12z0">
    <w:name w:val="WW8Num12z0"/>
    <w:rsid w:val="0062071C"/>
    <w:rPr>
      <w:rFonts w:ascii="Wingdings" w:hAnsi="Wingdings"/>
    </w:rPr>
  </w:style>
  <w:style w:type="character" w:customStyle="1" w:styleId="WW8Num12z1">
    <w:name w:val="WW8Num12z1"/>
    <w:rsid w:val="0062071C"/>
    <w:rPr>
      <w:rFonts w:ascii="Courier New" w:hAnsi="Courier New"/>
    </w:rPr>
  </w:style>
  <w:style w:type="character" w:customStyle="1" w:styleId="WW8Num12z3">
    <w:name w:val="WW8Num12z3"/>
    <w:rsid w:val="0062071C"/>
    <w:rPr>
      <w:rFonts w:ascii="Symbol" w:hAnsi="Symbol"/>
    </w:rPr>
  </w:style>
  <w:style w:type="character" w:customStyle="1" w:styleId="WW8Num13z0">
    <w:name w:val="WW8Num13z0"/>
    <w:rsid w:val="0062071C"/>
    <w:rPr>
      <w:rFonts w:ascii="Wingdings" w:hAnsi="Wingdings"/>
    </w:rPr>
  </w:style>
  <w:style w:type="character" w:customStyle="1" w:styleId="WW8Num13z1">
    <w:name w:val="WW8Num13z1"/>
    <w:rsid w:val="0062071C"/>
    <w:rPr>
      <w:rFonts w:ascii="Courier New" w:hAnsi="Courier New"/>
    </w:rPr>
  </w:style>
  <w:style w:type="character" w:customStyle="1" w:styleId="WW8Num13z3">
    <w:name w:val="WW8Num13z3"/>
    <w:rsid w:val="0062071C"/>
    <w:rPr>
      <w:rFonts w:ascii="Symbol" w:hAnsi="Symbol"/>
    </w:rPr>
  </w:style>
  <w:style w:type="character" w:customStyle="1" w:styleId="WW8NumSt10z0">
    <w:name w:val="WW8NumSt10z0"/>
    <w:rsid w:val="0062071C"/>
    <w:rPr>
      <w:rFonts w:ascii="Symbol" w:hAnsi="Symbol"/>
      <w:color w:val="000000"/>
    </w:rPr>
  </w:style>
  <w:style w:type="character" w:customStyle="1" w:styleId="WW8NumSt13z0">
    <w:name w:val="WW8NumSt13z0"/>
    <w:rsid w:val="0062071C"/>
    <w:rPr>
      <w:rFonts w:ascii="Symbol" w:hAnsi="Symbol"/>
    </w:rPr>
  </w:style>
  <w:style w:type="character" w:customStyle="1" w:styleId="WW8NumSt13z1">
    <w:name w:val="WW8NumSt13z1"/>
    <w:rsid w:val="0062071C"/>
    <w:rPr>
      <w:rFonts w:ascii="Courier New" w:hAnsi="Courier New"/>
    </w:rPr>
  </w:style>
  <w:style w:type="character" w:customStyle="1" w:styleId="WW8NumSt13z2">
    <w:name w:val="WW8NumSt13z2"/>
    <w:rsid w:val="0062071C"/>
    <w:rPr>
      <w:rFonts w:ascii="Wingdings" w:hAnsi="Wingdings"/>
    </w:rPr>
  </w:style>
  <w:style w:type="character" w:styleId="Hyperlink">
    <w:name w:val="Hyperlink"/>
    <w:basedOn w:val="DefaultParagraphFont"/>
    <w:rsid w:val="0062071C"/>
    <w:rPr>
      <w:color w:val="0000FF"/>
      <w:u w:val="single"/>
    </w:rPr>
  </w:style>
  <w:style w:type="character" w:styleId="FollowedHyperlink">
    <w:name w:val="FollowedHyperlink"/>
    <w:basedOn w:val="DefaultParagraphFont"/>
    <w:rsid w:val="0062071C"/>
    <w:rPr>
      <w:color w:val="800080"/>
      <w:u w:val="single"/>
    </w:rPr>
  </w:style>
  <w:style w:type="character" w:styleId="PageNumber">
    <w:name w:val="page number"/>
    <w:basedOn w:val="DefaultParagraphFont"/>
    <w:rsid w:val="0062071C"/>
  </w:style>
  <w:style w:type="character" w:customStyle="1" w:styleId="NumberingSymbols">
    <w:name w:val="Numbering Symbols"/>
    <w:rsid w:val="0062071C"/>
  </w:style>
  <w:style w:type="paragraph" w:customStyle="1" w:styleId="Heading">
    <w:name w:val="Heading"/>
    <w:basedOn w:val="Normal"/>
    <w:next w:val="BodyText"/>
    <w:rsid w:val="0062071C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link w:val="BodyTextChar"/>
    <w:rsid w:val="0062071C"/>
    <w:rPr>
      <w:rFonts w:ascii="Times New Roman" w:eastAsia="Times New Roman" w:hAnsi="Times New Roman"/>
      <w:sz w:val="20"/>
    </w:rPr>
  </w:style>
  <w:style w:type="paragraph" w:styleId="List">
    <w:name w:val="List"/>
    <w:basedOn w:val="BodyText"/>
    <w:rsid w:val="0062071C"/>
    <w:rPr>
      <w:rFonts w:cs="Tahoma"/>
    </w:rPr>
  </w:style>
  <w:style w:type="paragraph" w:styleId="Caption">
    <w:name w:val="caption"/>
    <w:basedOn w:val="Normal"/>
    <w:qFormat/>
    <w:rsid w:val="0062071C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2071C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62071C"/>
    <w:pPr>
      <w:jc w:val="center"/>
    </w:pPr>
    <w:rPr>
      <w:rFonts w:ascii="Optima" w:hAnsi="Optima"/>
      <w:sz w:val="40"/>
    </w:rPr>
  </w:style>
  <w:style w:type="paragraph" w:styleId="Subtitle">
    <w:name w:val="Subtitle"/>
    <w:basedOn w:val="Normal"/>
    <w:next w:val="BodyText"/>
    <w:link w:val="SubtitleChar"/>
    <w:qFormat/>
    <w:rsid w:val="0062071C"/>
    <w:pPr>
      <w:jc w:val="center"/>
    </w:pPr>
    <w:rPr>
      <w:rFonts w:ascii="Optima" w:hAnsi="Optima"/>
      <w:sz w:val="28"/>
    </w:rPr>
  </w:style>
  <w:style w:type="paragraph" w:styleId="BalloonText">
    <w:name w:val="Balloon Text"/>
    <w:basedOn w:val="Normal"/>
    <w:rsid w:val="00620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2071C"/>
    <w:pPr>
      <w:spacing w:before="280" w:after="280"/>
    </w:pPr>
    <w:rPr>
      <w:rFonts w:ascii="Times New Roman" w:eastAsia="Times New Roman" w:hAnsi="Times New Roman"/>
      <w:szCs w:val="24"/>
    </w:rPr>
  </w:style>
  <w:style w:type="paragraph" w:customStyle="1" w:styleId="signaturecompany">
    <w:name w:val="signaturecompany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customStyle="1" w:styleId="signaturejobtitle">
    <w:name w:val="signaturejobtitle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rsid w:val="006207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071C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C1547D"/>
    <w:pPr>
      <w:widowControl/>
      <w:suppressAutoHyphens w:val="0"/>
    </w:pPr>
    <w:rPr>
      <w:rFonts w:ascii="Courier New" w:eastAsia="Times New Roman" w:hAnsi="Courier New" w:cs="Times New Roman"/>
      <w:sz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C1547D"/>
    <w:rPr>
      <w:rFonts w:ascii="Courier New" w:hAnsi="Courier New"/>
    </w:rPr>
  </w:style>
  <w:style w:type="paragraph" w:styleId="NoSpacing">
    <w:name w:val="No Spacing"/>
    <w:uiPriority w:val="1"/>
    <w:qFormat/>
    <w:rsid w:val="0026008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customStyle="1" w:styleId="Style">
    <w:name w:val="Style"/>
    <w:rsid w:val="00F6182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13E15"/>
    <w:rPr>
      <w:rFonts w:cs="Times"/>
      <w:lang w:eastAsia="ar-SA"/>
    </w:rPr>
  </w:style>
  <w:style w:type="character" w:customStyle="1" w:styleId="SubtitleChar">
    <w:name w:val="Subtitle Char"/>
    <w:basedOn w:val="DefaultParagraphFont"/>
    <w:link w:val="Subtitle"/>
    <w:rsid w:val="007633D5"/>
    <w:rPr>
      <w:rFonts w:ascii="Optima" w:eastAsia="Times" w:hAnsi="Optima" w:cs="Times"/>
      <w:sz w:val="28"/>
      <w:lang w:eastAsia="ar-SA"/>
    </w:rPr>
  </w:style>
  <w:style w:type="character" w:styleId="Mention">
    <w:name w:val="Mention"/>
    <w:basedOn w:val="DefaultParagraphFont"/>
    <w:uiPriority w:val="99"/>
    <w:semiHidden/>
    <w:unhideWhenUsed/>
    <w:rsid w:val="006D5116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E1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298</Words>
  <Characters>1694</Characters>
  <Application>Microsoft Office Word</Application>
  <DocSecurity>0</DocSecurity>
  <Lines>44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APEX Consulting &amp; Surveying</vt:lpstr>
    </vt:vector>
  </TitlesOfParts>
  <Company>University of Kentucky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Consulting &amp; Surveying</dc:title>
  <dc:creator>nana@apexsurveying.net</dc:creator>
  <cp:lastModifiedBy>Parker Zurbuch</cp:lastModifiedBy>
  <cp:revision>31</cp:revision>
  <cp:lastPrinted>2025-08-18T13:53:00Z</cp:lastPrinted>
  <dcterms:created xsi:type="dcterms:W3CDTF">2016-03-10T13:38:00Z</dcterms:created>
  <dcterms:modified xsi:type="dcterms:W3CDTF">2025-10-07T20:32:00Z</dcterms:modified>
</cp:coreProperties>
</file>