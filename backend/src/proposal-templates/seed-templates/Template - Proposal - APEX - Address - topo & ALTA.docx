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32C3" w14:textId="77777777" w:rsidR="008F2645" w:rsidRDefault="008F2645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36204466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0EECC391" w14:textId="77777777" w:rsidR="008F2645" w:rsidRDefault="008F264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2C17423B" w14:textId="77777777" w:rsidR="009D0E31" w:rsidRDefault="009D0E31" w:rsidP="009D0E31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5ACC355E" w14:textId="77777777" w:rsidR="00A64FAC" w:rsidRDefault="00A64FAC" w:rsidP="00A64FAC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308681C3" w14:textId="77777777" w:rsidR="00E809A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332CD574" w14:textId="77777777" w:rsidR="008F264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5A05A525" w14:textId="77777777" w:rsidR="008F2645" w:rsidRDefault="008F2645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259D6CC3" w14:textId="77777777" w:rsidR="00F61820" w:rsidRDefault="00F6182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23623308" w14:textId="5F0CB58B" w:rsidR="008F2645" w:rsidRPr="00C07952" w:rsidRDefault="00493CD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June 8, 2018</w:t>
      </w:r>
      <w:r w:rsidR="008F2645" w:rsidRPr="00C07952">
        <w:rPr>
          <w:rFonts w:ascii="Times New Roman" w:hAnsi="Times New Roman" w:cs="Times New Roman"/>
          <w:szCs w:val="24"/>
        </w:rPr>
        <w:tab/>
      </w:r>
      <w:r w:rsidR="008F2645" w:rsidRPr="00C07952">
        <w:rPr>
          <w:rFonts w:ascii="Times New Roman" w:hAnsi="Times New Roman" w:cs="Times New Roman"/>
          <w:szCs w:val="24"/>
        </w:rPr>
        <w:tab/>
      </w:r>
      <w:r w:rsidR="008F2645" w:rsidRPr="00C07952">
        <w:rPr>
          <w:rFonts w:ascii="Times New Roman" w:hAnsi="Times New Roman" w:cs="Times New Roman"/>
          <w:szCs w:val="24"/>
        </w:rPr>
        <w:tab/>
      </w:r>
      <w:r w:rsidR="008F2645" w:rsidRPr="00C07952">
        <w:rPr>
          <w:rFonts w:ascii="Times New Roman" w:hAnsi="Times New Roman" w:cs="Times New Roman"/>
          <w:szCs w:val="24"/>
        </w:rPr>
        <w:tab/>
      </w:r>
      <w:r w:rsidR="008F2645" w:rsidRPr="00C07952">
        <w:rPr>
          <w:rFonts w:ascii="Times New Roman" w:hAnsi="Times New Roman" w:cs="Times New Roman"/>
          <w:szCs w:val="24"/>
        </w:rPr>
        <w:tab/>
      </w:r>
      <w:r w:rsidR="008F2645" w:rsidRPr="00C07952">
        <w:rPr>
          <w:rFonts w:ascii="Times New Roman" w:hAnsi="Times New Roman" w:cs="Times New Roman"/>
          <w:szCs w:val="24"/>
        </w:rPr>
        <w:tab/>
      </w:r>
    </w:p>
    <w:p w14:paraId="094C8A9C" w14:textId="77777777" w:rsidR="007C37DF" w:rsidRDefault="007C37DF" w:rsidP="00D23A4B">
      <w:pPr>
        <w:ind w:left="360"/>
        <w:rPr>
          <w:rFonts w:ascii="Times New Roman" w:hAnsi="Times New Roman" w:cs="Times New Roman"/>
          <w:szCs w:val="24"/>
        </w:rPr>
      </w:pPr>
    </w:p>
    <w:p w14:paraId="586E27D6" w14:textId="77777777" w:rsidR="002A39FC" w:rsidRDefault="002A39FC" w:rsidP="00D23A4B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Town of Avilla</w:t>
      </w:r>
    </w:p>
    <w:p w14:paraId="14FB1A2E" w14:textId="77777777" w:rsidR="00BA1404" w:rsidRDefault="00FE46D7" w:rsidP="00BA140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c/o</w:t>
      </w:r>
      <w:r w:rsidR="00F07BF4">
        <w:rPr>
          <w:rFonts w:ascii="Times New Roman" w:eastAsia="Times New Roman" w:hAnsi="Times New Roman" w:cs="Times New Roman"/>
          <w:szCs w:val="24"/>
        </w:rPr>
        <w:t xml:space="preserve"> </w:t>
      </w:r>
      <w:r w:rsidR="00D23A4B">
        <w:rPr>
          <w:rFonts w:ascii="Times New Roman" w:eastAsia="Times New Roman" w:hAnsi="Times New Roman" w:cs="Times New Roman"/>
          <w:szCs w:val="24"/>
        </w:rPr>
        <w:t>Engineering Resources, Inc.</w:t>
      </w:r>
    </w:p>
    <w:p w14:paraId="00281D99" w14:textId="77777777" w:rsidR="00BA1404" w:rsidRPr="00C07952" w:rsidRDefault="00D23A4B" w:rsidP="00BA140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11020 Diebold Road</w:t>
      </w:r>
    </w:p>
    <w:p w14:paraId="1E04239E" w14:textId="77777777" w:rsidR="00E809A5" w:rsidRDefault="00D23A4B" w:rsidP="00E809A5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Fort Wayne, IN  46845</w:t>
      </w:r>
    </w:p>
    <w:p w14:paraId="1FD71E3F" w14:textId="77777777" w:rsidR="00BA1404" w:rsidRPr="00C07952" w:rsidRDefault="00BA1404" w:rsidP="00E809A5">
      <w:pPr>
        <w:rPr>
          <w:rFonts w:ascii="Times New Roman" w:eastAsia="Times New Roman" w:hAnsi="Times New Roman" w:cs="Times New Roman"/>
          <w:szCs w:val="24"/>
        </w:rPr>
      </w:pPr>
    </w:p>
    <w:p w14:paraId="1AB02171" w14:textId="77777777" w:rsidR="008F2645" w:rsidRPr="00C07952" w:rsidRDefault="008F264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b/>
          <w:bCs/>
          <w:szCs w:val="24"/>
        </w:rPr>
        <w:t>Re</w:t>
      </w:r>
      <w:proofErr w:type="gramStart"/>
      <w:r w:rsidRPr="00C07952">
        <w:rPr>
          <w:rFonts w:ascii="Times New Roman" w:hAnsi="Times New Roman" w:cs="Times New Roman"/>
          <w:b/>
          <w:bCs/>
          <w:szCs w:val="24"/>
        </w:rPr>
        <w:t xml:space="preserve">:  </w:t>
      </w:r>
      <w:r w:rsidR="00D23A4B">
        <w:rPr>
          <w:rFonts w:ascii="Times New Roman" w:hAnsi="Times New Roman" w:cs="Times New Roman"/>
          <w:b/>
          <w:bCs/>
          <w:szCs w:val="24"/>
        </w:rPr>
        <w:t>Town</w:t>
      </w:r>
      <w:proofErr w:type="gramEnd"/>
      <w:r w:rsidR="00D23A4B">
        <w:rPr>
          <w:rFonts w:ascii="Times New Roman" w:hAnsi="Times New Roman" w:cs="Times New Roman"/>
          <w:b/>
          <w:bCs/>
          <w:szCs w:val="24"/>
        </w:rPr>
        <w:t xml:space="preserve"> of Avilla Industrial Park Feasibility Study</w:t>
      </w:r>
    </w:p>
    <w:p w14:paraId="71FFBB9F" w14:textId="77777777" w:rsidR="008F2645" w:rsidRPr="00C07952" w:rsidRDefault="008F264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b/>
          <w:bCs/>
          <w:szCs w:val="24"/>
        </w:rPr>
        <w:t xml:space="preserve">        </w:t>
      </w:r>
    </w:p>
    <w:p w14:paraId="7ACDBF37" w14:textId="77777777" w:rsidR="008F2645" w:rsidRPr="00C07952" w:rsidRDefault="008F264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szCs w:val="24"/>
        </w:rPr>
        <w:t>Dear</w:t>
      </w:r>
      <w:r w:rsidR="007C37DF" w:rsidRPr="00C07952">
        <w:rPr>
          <w:rFonts w:ascii="Times New Roman" w:hAnsi="Times New Roman" w:cs="Times New Roman"/>
          <w:szCs w:val="24"/>
        </w:rPr>
        <w:t xml:space="preserve"> </w:t>
      </w:r>
      <w:r w:rsidR="003E3072">
        <w:rPr>
          <w:rFonts w:ascii="Times New Roman" w:hAnsi="Times New Roman" w:cs="Times New Roman"/>
          <w:szCs w:val="24"/>
        </w:rPr>
        <w:t>Board Members</w:t>
      </w:r>
      <w:r w:rsidR="00BA1404">
        <w:rPr>
          <w:rFonts w:ascii="Times New Roman" w:hAnsi="Times New Roman" w:cs="Times New Roman"/>
          <w:szCs w:val="24"/>
        </w:rPr>
        <w:t>,</w:t>
      </w:r>
      <w:r w:rsidR="00BA1404">
        <w:rPr>
          <w:rFonts w:ascii="Times New Roman" w:hAnsi="Times New Roman" w:cs="Times New Roman"/>
          <w:szCs w:val="24"/>
        </w:rPr>
        <w:tab/>
      </w:r>
    </w:p>
    <w:p w14:paraId="422D95F2" w14:textId="77777777" w:rsidR="004E15EF" w:rsidRPr="00C07952" w:rsidRDefault="004E15EF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69DE2D38" w14:textId="77777777" w:rsidR="008F2645" w:rsidRPr="00C07952" w:rsidRDefault="008F2645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  <w:r w:rsidRPr="00C07952">
        <w:rPr>
          <w:rFonts w:ascii="Times New Roman" w:hAnsi="Times New Roman" w:cs="Times New Roman"/>
          <w:szCs w:val="24"/>
        </w:rPr>
        <w:t>Thank you for the opp</w:t>
      </w:r>
      <w:r w:rsidR="004E15EF" w:rsidRPr="00C07952">
        <w:rPr>
          <w:rFonts w:ascii="Times New Roman" w:hAnsi="Times New Roman" w:cs="Times New Roman"/>
          <w:szCs w:val="24"/>
        </w:rPr>
        <w:t xml:space="preserve">ortunity to provide your </w:t>
      </w:r>
      <w:r w:rsidRPr="00C07952">
        <w:rPr>
          <w:rFonts w:ascii="Times New Roman" w:hAnsi="Times New Roman" w:cs="Times New Roman"/>
          <w:szCs w:val="24"/>
        </w:rPr>
        <w:t xml:space="preserve">firm with a proposal </w:t>
      </w:r>
      <w:r w:rsidR="006D6F65">
        <w:rPr>
          <w:rFonts w:ascii="Times New Roman" w:hAnsi="Times New Roman" w:cs="Times New Roman"/>
          <w:szCs w:val="24"/>
        </w:rPr>
        <w:t xml:space="preserve">for </w:t>
      </w:r>
      <w:r w:rsidR="00BA1404">
        <w:rPr>
          <w:rFonts w:ascii="Times New Roman" w:hAnsi="Times New Roman" w:cs="Times New Roman"/>
          <w:szCs w:val="24"/>
        </w:rPr>
        <w:t xml:space="preserve">the </w:t>
      </w:r>
      <w:r w:rsidR="002A39FC">
        <w:rPr>
          <w:rFonts w:ascii="Times New Roman" w:hAnsi="Times New Roman" w:cs="Times New Roman"/>
          <w:szCs w:val="24"/>
        </w:rPr>
        <w:t>Town of Avilla Industrial Park Feasibility Study</w:t>
      </w:r>
      <w:r w:rsidR="00FE5B50" w:rsidRPr="00C07952">
        <w:rPr>
          <w:rFonts w:ascii="Times New Roman" w:hAnsi="Times New Roman" w:cs="Times New Roman"/>
          <w:szCs w:val="24"/>
        </w:rPr>
        <w:t>.</w:t>
      </w:r>
      <w:r w:rsidRPr="00C07952">
        <w:rPr>
          <w:rFonts w:ascii="Times New Roman" w:hAnsi="Times New Roman" w:cs="Times New Roman"/>
          <w:spacing w:val="-3"/>
          <w:szCs w:val="24"/>
        </w:rPr>
        <w:t xml:space="preserve"> In response to your request for proposal, we have reviewed the project and have </w:t>
      </w:r>
      <w:r w:rsidR="001E4FCC" w:rsidRPr="00C07952">
        <w:rPr>
          <w:rFonts w:ascii="Times New Roman" w:hAnsi="Times New Roman" w:cs="Times New Roman"/>
          <w:spacing w:val="-3"/>
          <w:szCs w:val="24"/>
        </w:rPr>
        <w:t xml:space="preserve">developed the following </w:t>
      </w:r>
      <w:r w:rsidRPr="00C07952">
        <w:rPr>
          <w:rFonts w:ascii="Times New Roman" w:hAnsi="Times New Roman" w:cs="Times New Roman"/>
          <w:spacing w:val="-3"/>
          <w:szCs w:val="24"/>
        </w:rPr>
        <w:t>services associated with the project:</w:t>
      </w:r>
    </w:p>
    <w:p w14:paraId="0B79A20D" w14:textId="77777777" w:rsidR="004E0170" w:rsidRDefault="004E0170" w:rsidP="00C07952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</w:p>
    <w:p w14:paraId="544A84FE" w14:textId="77777777" w:rsidR="00C07952" w:rsidRDefault="004E0170" w:rsidP="00C07952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For a fee of </w:t>
      </w:r>
      <w:r w:rsidR="00C07952" w:rsidRPr="00C07952">
        <w:rPr>
          <w:rFonts w:ascii="Times New Roman" w:hAnsi="Times New Roman" w:cs="Times New Roman"/>
          <w:b/>
          <w:bCs/>
          <w:szCs w:val="24"/>
        </w:rPr>
        <w:t>$</w:t>
      </w:r>
      <w:r w:rsidR="00E91DD8">
        <w:rPr>
          <w:rFonts w:ascii="Times New Roman" w:hAnsi="Times New Roman" w:cs="Times New Roman"/>
          <w:b/>
          <w:bCs/>
          <w:szCs w:val="24"/>
        </w:rPr>
        <w:t>7,7</w:t>
      </w:r>
      <w:r w:rsidR="009426E1">
        <w:rPr>
          <w:rFonts w:ascii="Times New Roman" w:hAnsi="Times New Roman" w:cs="Times New Roman"/>
          <w:b/>
          <w:bCs/>
          <w:szCs w:val="24"/>
        </w:rPr>
        <w:t>00.00</w:t>
      </w:r>
      <w:r w:rsidR="00E9783A">
        <w:rPr>
          <w:rFonts w:ascii="Times New Roman" w:hAnsi="Times New Roman" w:cs="Times New Roman"/>
          <w:b/>
          <w:bCs/>
          <w:szCs w:val="24"/>
        </w:rPr>
        <w:t xml:space="preserve"> </w:t>
      </w:r>
      <w:r w:rsidR="00C07952" w:rsidRPr="00C07952">
        <w:rPr>
          <w:rFonts w:ascii="Times New Roman" w:hAnsi="Times New Roman" w:cs="Times New Roman"/>
          <w:b/>
          <w:bCs/>
          <w:szCs w:val="24"/>
        </w:rPr>
        <w:t>my firm will provide the following services:</w:t>
      </w:r>
    </w:p>
    <w:p w14:paraId="49DCEDEC" w14:textId="77777777" w:rsidR="004E23B5" w:rsidRDefault="004E23B5" w:rsidP="00C07952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</w:p>
    <w:p w14:paraId="3BA054EB" w14:textId="77777777" w:rsidR="0026008C" w:rsidRPr="00C07952" w:rsidRDefault="004277AF">
      <w:pPr>
        <w:tabs>
          <w:tab w:val="left" w:pos="-720"/>
        </w:tabs>
        <w:rPr>
          <w:rFonts w:ascii="Times New Roman" w:hAnsi="Times New Roman" w:cs="Times New Roman"/>
          <w:b/>
          <w:spacing w:val="-3"/>
          <w:szCs w:val="24"/>
        </w:rPr>
      </w:pPr>
      <w:r>
        <w:rPr>
          <w:rFonts w:ascii="Times New Roman" w:hAnsi="Times New Roman" w:cs="Times New Roman"/>
          <w:b/>
          <w:spacing w:val="-3"/>
          <w:szCs w:val="24"/>
        </w:rPr>
        <w:t>ALTA/NSPS</w:t>
      </w:r>
      <w:r w:rsidR="00BA1404">
        <w:rPr>
          <w:rFonts w:ascii="Times New Roman" w:hAnsi="Times New Roman" w:cs="Times New Roman"/>
          <w:b/>
          <w:spacing w:val="-3"/>
          <w:szCs w:val="24"/>
        </w:rPr>
        <w:t xml:space="preserve"> Land Title Surveying</w:t>
      </w:r>
      <w:r w:rsidR="0026008C" w:rsidRPr="00C07952">
        <w:rPr>
          <w:rFonts w:ascii="Times New Roman" w:hAnsi="Times New Roman" w:cs="Times New Roman"/>
          <w:b/>
          <w:spacing w:val="-3"/>
          <w:szCs w:val="24"/>
        </w:rPr>
        <w:t xml:space="preserve"> Services</w:t>
      </w:r>
      <w:r w:rsidR="00F267EF">
        <w:rPr>
          <w:rFonts w:ascii="Times New Roman" w:hAnsi="Times New Roman" w:cs="Times New Roman"/>
          <w:b/>
          <w:spacing w:val="-3"/>
          <w:szCs w:val="24"/>
        </w:rPr>
        <w:t>:</w:t>
      </w:r>
    </w:p>
    <w:p w14:paraId="10E6A194" w14:textId="77777777" w:rsidR="00B44B6A" w:rsidRPr="00643427" w:rsidRDefault="0026008C" w:rsidP="00B44B6A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iCs/>
          <w:sz w:val="22"/>
          <w:szCs w:val="22"/>
        </w:rPr>
      </w:pPr>
      <w:r w:rsidRPr="00C07952">
        <w:rPr>
          <w:spacing w:val="-3"/>
        </w:rPr>
        <w:t xml:space="preserve">• </w:t>
      </w:r>
      <w:r w:rsidRPr="00C07952">
        <w:rPr>
          <w:spacing w:val="-3"/>
        </w:rPr>
        <w:tab/>
        <w:t>Retrace the boundar</w:t>
      </w:r>
      <w:r w:rsidR="006D6F65">
        <w:rPr>
          <w:spacing w:val="-3"/>
        </w:rPr>
        <w:t xml:space="preserve">y lines of the parent </w:t>
      </w:r>
      <w:r w:rsidR="00B44B6A">
        <w:rPr>
          <w:spacing w:val="-3"/>
        </w:rPr>
        <w:t>property</w:t>
      </w:r>
      <w:r w:rsidR="006D6F65">
        <w:rPr>
          <w:spacing w:val="-3"/>
        </w:rPr>
        <w:t xml:space="preserve"> for your development</w:t>
      </w:r>
      <w:r w:rsidR="00B44B6A">
        <w:rPr>
          <w:spacing w:val="-3"/>
        </w:rPr>
        <w:t xml:space="preserve">. </w:t>
      </w:r>
      <w:r w:rsidR="006D6F65">
        <w:rPr>
          <w:i/>
          <w:iCs/>
          <w:sz w:val="22"/>
          <w:szCs w:val="22"/>
        </w:rPr>
        <w:t xml:space="preserve">Note: This effort will </w:t>
      </w:r>
      <w:r w:rsidR="00B44B6A" w:rsidRPr="00B44B6A">
        <w:rPr>
          <w:i/>
          <w:iCs/>
          <w:sz w:val="22"/>
          <w:szCs w:val="22"/>
        </w:rPr>
        <w:t xml:space="preserve">constitute a boundary retracement as defined by I.A. </w:t>
      </w:r>
      <w:r w:rsidR="00B44B6A" w:rsidRPr="00B44B6A">
        <w:rPr>
          <w:rFonts w:ascii="Arial" w:hAnsi="Arial" w:cs="Arial"/>
          <w:w w:val="88"/>
          <w:sz w:val="22"/>
          <w:szCs w:val="22"/>
        </w:rPr>
        <w:t xml:space="preserve">C. </w:t>
      </w:r>
      <w:r w:rsidR="00B44B6A" w:rsidRPr="00B44B6A">
        <w:rPr>
          <w:i/>
          <w:iCs/>
          <w:sz w:val="22"/>
          <w:szCs w:val="22"/>
        </w:rPr>
        <w:t>Title 865</w:t>
      </w:r>
      <w:r w:rsidR="00B44B6A" w:rsidRPr="00643427">
        <w:rPr>
          <w:iCs/>
          <w:sz w:val="22"/>
          <w:szCs w:val="22"/>
        </w:rPr>
        <w:t xml:space="preserve">. </w:t>
      </w:r>
      <w:r w:rsidR="00643427" w:rsidRPr="00643427">
        <w:rPr>
          <w:iCs/>
          <w:sz w:val="22"/>
          <w:szCs w:val="22"/>
        </w:rPr>
        <w:t>Table A Items 1, 2, 3, 4, 5, 6a, 6b, 7a, 8, 9, 11a, 11b &amp; 13</w:t>
      </w:r>
    </w:p>
    <w:p w14:paraId="7AD154F2" w14:textId="77777777" w:rsidR="006D6F65" w:rsidRDefault="006D6F65" w:rsidP="00B44B6A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i/>
          <w:iCs/>
          <w:sz w:val="22"/>
          <w:szCs w:val="22"/>
        </w:rPr>
      </w:pPr>
    </w:p>
    <w:p w14:paraId="4BB4D23B" w14:textId="67C5D333" w:rsidR="006D6F65" w:rsidRPr="006D6F65" w:rsidRDefault="006D6F65" w:rsidP="006D6F65">
      <w:pPr>
        <w:rPr>
          <w:rFonts w:ascii="Times New Roman" w:hAnsi="Times New Roman" w:cs="Times New Roman"/>
          <w:b/>
        </w:rPr>
      </w:pPr>
      <w:r w:rsidRPr="006D6F65">
        <w:rPr>
          <w:rFonts w:ascii="Times New Roman" w:hAnsi="Times New Roman" w:cs="Times New Roman"/>
          <w:b/>
        </w:rPr>
        <w:t xml:space="preserve">Topographic Land Surveying </w:t>
      </w:r>
      <w:proofErr w:type="gramStart"/>
      <w:r w:rsidRPr="006D6F65">
        <w:rPr>
          <w:rFonts w:ascii="Times New Roman" w:hAnsi="Times New Roman" w:cs="Times New Roman"/>
          <w:b/>
        </w:rPr>
        <w:t>Services</w:t>
      </w:r>
      <w:r w:rsidR="00F72180">
        <w:rPr>
          <w:rFonts w:ascii="Times New Roman" w:hAnsi="Times New Roman" w:cs="Times New Roman"/>
          <w:b/>
        </w:rPr>
        <w:t xml:space="preserve">  </w:t>
      </w:r>
      <w:r w:rsidR="00F72180">
        <w:rPr>
          <w:rFonts w:ascii="Times New Roman" w:hAnsi="Times New Roman" w:cs="Times New Roman"/>
          <w:szCs w:val="24"/>
        </w:rPr>
        <w:t>(</w:t>
      </w:r>
      <w:proofErr w:type="gramEnd"/>
      <w:r w:rsidR="00F72180">
        <w:rPr>
          <w:rFonts w:ascii="Times New Roman" w:hAnsi="Times New Roman" w:cs="Times New Roman"/>
          <w:i/>
          <w:szCs w:val="24"/>
        </w:rPr>
        <w:t>The details listed below are only intended to clarify the general intent of the scope of work.  If a detailed scope of work was included with the request for proposals; it will take precedence in the instance of any discrepancies.)</w:t>
      </w:r>
    </w:p>
    <w:p w14:paraId="72F20742" w14:textId="77777777" w:rsidR="006D6F65" w:rsidRPr="006D6F65" w:rsidRDefault="006D6F65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 w:rsidRPr="006D6F65">
        <w:rPr>
          <w:rFonts w:ascii="Times New Roman" w:hAnsi="Times New Roman" w:cs="Times New Roman"/>
          <w:w w:val="50"/>
        </w:rPr>
        <w:tab/>
      </w:r>
      <w:r w:rsidRPr="006D6F65">
        <w:rPr>
          <w:rFonts w:ascii="Times New Roman" w:hAnsi="Times New Roman" w:cs="Times New Roman"/>
        </w:rPr>
        <w:t xml:space="preserve">Provide temporary benchmarks with an established elevation to the nearest 0.01. The </w:t>
      </w:r>
      <w:r w:rsidR="004277AF">
        <w:rPr>
          <w:rFonts w:ascii="Times New Roman" w:hAnsi="Times New Roman" w:cs="Times New Roman"/>
        </w:rPr>
        <w:t xml:space="preserve">     </w:t>
      </w:r>
      <w:r w:rsidR="004277AF">
        <w:rPr>
          <w:rFonts w:ascii="Times New Roman" w:hAnsi="Times New Roman" w:cs="Times New Roman"/>
        </w:rPr>
        <w:tab/>
      </w:r>
      <w:r w:rsidRPr="006D6F65">
        <w:rPr>
          <w:rFonts w:ascii="Times New Roman" w:hAnsi="Times New Roman" w:cs="Times New Roman"/>
        </w:rPr>
        <w:t>benchmark shall be established</w:t>
      </w:r>
      <w:r w:rsidR="007722AF">
        <w:rPr>
          <w:rFonts w:ascii="Times New Roman" w:hAnsi="Times New Roman" w:cs="Times New Roman"/>
        </w:rPr>
        <w:t xml:space="preserve"> and referenced to NA</w:t>
      </w:r>
      <w:r w:rsidRPr="006D6F65">
        <w:rPr>
          <w:rFonts w:ascii="Times New Roman" w:hAnsi="Times New Roman" w:cs="Times New Roman"/>
        </w:rPr>
        <w:t xml:space="preserve">VD 1988 datum. The description </w:t>
      </w:r>
      <w:r w:rsidR="004277AF">
        <w:rPr>
          <w:rFonts w:ascii="Times New Roman" w:hAnsi="Times New Roman" w:cs="Times New Roman"/>
        </w:rPr>
        <w:tab/>
      </w:r>
      <w:r w:rsidRPr="006D6F65">
        <w:rPr>
          <w:rFonts w:ascii="Times New Roman" w:hAnsi="Times New Roman" w:cs="Times New Roman"/>
        </w:rPr>
        <w:t xml:space="preserve">and elevation of the benchmark shall be clearly stated and referenced </w:t>
      </w:r>
      <w:proofErr w:type="gramStart"/>
      <w:r w:rsidRPr="006D6F65">
        <w:rPr>
          <w:rFonts w:ascii="Times New Roman" w:hAnsi="Times New Roman" w:cs="Times New Roman"/>
        </w:rPr>
        <w:t>on</w:t>
      </w:r>
      <w:proofErr w:type="gramEnd"/>
      <w:r w:rsidRPr="006D6F65">
        <w:rPr>
          <w:rFonts w:ascii="Times New Roman" w:hAnsi="Times New Roman" w:cs="Times New Roman"/>
        </w:rPr>
        <w:t xml:space="preserve"> the </w:t>
      </w:r>
      <w:proofErr w:type="gramStart"/>
      <w:r w:rsidRPr="006D6F65">
        <w:rPr>
          <w:rFonts w:ascii="Times New Roman" w:hAnsi="Times New Roman" w:cs="Times New Roman"/>
        </w:rPr>
        <w:t>plat</w:t>
      </w:r>
      <w:proofErr w:type="gramEnd"/>
      <w:r w:rsidRPr="006D6F65">
        <w:rPr>
          <w:rFonts w:ascii="Times New Roman" w:hAnsi="Times New Roman" w:cs="Times New Roman"/>
        </w:rPr>
        <w:t xml:space="preserve"> of </w:t>
      </w:r>
      <w:r w:rsidR="004277AF">
        <w:rPr>
          <w:rFonts w:ascii="Times New Roman" w:hAnsi="Times New Roman" w:cs="Times New Roman"/>
        </w:rPr>
        <w:tab/>
      </w:r>
      <w:r w:rsidRPr="006D6F65">
        <w:rPr>
          <w:rFonts w:ascii="Times New Roman" w:hAnsi="Times New Roman" w:cs="Times New Roman"/>
        </w:rPr>
        <w:t xml:space="preserve">survey. </w:t>
      </w:r>
    </w:p>
    <w:p w14:paraId="4A0D6969" w14:textId="77777777" w:rsidR="006D6F65" w:rsidRPr="006D6F65" w:rsidRDefault="007722AF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>
        <w:rPr>
          <w:spacing w:val="-3"/>
        </w:rPr>
        <w:tab/>
      </w:r>
      <w:r w:rsidR="006D6F65" w:rsidRPr="006D6F65">
        <w:rPr>
          <w:rFonts w:ascii="Times New Roman" w:hAnsi="Times New Roman" w:cs="Times New Roman"/>
          <w:w w:val="50"/>
        </w:rPr>
        <w:t xml:space="preserve"> </w:t>
      </w:r>
      <w:r w:rsidR="006D6F65" w:rsidRPr="006D6F65">
        <w:rPr>
          <w:rFonts w:ascii="Times New Roman" w:hAnsi="Times New Roman" w:cs="Times New Roman"/>
        </w:rPr>
        <w:t xml:space="preserve">Similarly, horizontal control points will be established throughout site. The description of </w:t>
      </w:r>
      <w:r>
        <w:rPr>
          <w:rFonts w:ascii="Times New Roman" w:hAnsi="Times New Roman" w:cs="Times New Roman"/>
        </w:rPr>
        <w:tab/>
      </w:r>
      <w:r w:rsidR="006D6F65" w:rsidRPr="006D6F65">
        <w:rPr>
          <w:rFonts w:ascii="Times New Roman" w:hAnsi="Times New Roman" w:cs="Times New Roman"/>
        </w:rPr>
        <w:t xml:space="preserve">each control point shall be clearly stated and referenced on the </w:t>
      </w:r>
      <w:proofErr w:type="gramStart"/>
      <w:r w:rsidR="006D6F65" w:rsidRPr="006D6F65">
        <w:rPr>
          <w:rFonts w:ascii="Times New Roman" w:hAnsi="Times New Roman" w:cs="Times New Roman"/>
        </w:rPr>
        <w:t>plat</w:t>
      </w:r>
      <w:proofErr w:type="gramEnd"/>
      <w:r w:rsidR="006D6F65" w:rsidRPr="006D6F65">
        <w:rPr>
          <w:rFonts w:ascii="Times New Roman" w:hAnsi="Times New Roman" w:cs="Times New Roman"/>
        </w:rPr>
        <w:t xml:space="preserve"> of survey. </w:t>
      </w:r>
    </w:p>
    <w:p w14:paraId="7F91B37D" w14:textId="77777777" w:rsidR="007722AF" w:rsidRDefault="007722AF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>
        <w:rPr>
          <w:spacing w:val="-3"/>
        </w:rPr>
        <w:tab/>
      </w:r>
      <w:r w:rsidR="006D6F65" w:rsidRPr="006D6F65">
        <w:rPr>
          <w:rFonts w:ascii="Times New Roman" w:hAnsi="Times New Roman" w:cs="Times New Roman"/>
        </w:rPr>
        <w:t xml:space="preserve">Establish existing site contours at </w:t>
      </w:r>
      <w:r>
        <w:rPr>
          <w:rFonts w:ascii="Times New Roman" w:hAnsi="Times New Roman" w:cs="Times New Roman"/>
        </w:rPr>
        <w:t>1</w:t>
      </w:r>
      <w:r w:rsidR="006D6F65" w:rsidRPr="006D6F65">
        <w:rPr>
          <w:rFonts w:ascii="Times New Roman" w:hAnsi="Times New Roman" w:cs="Times New Roman"/>
        </w:rPr>
        <w:t xml:space="preserve">-foot intervals, with intermediate contours established </w:t>
      </w:r>
      <w:r>
        <w:rPr>
          <w:rFonts w:ascii="Times New Roman" w:hAnsi="Times New Roman" w:cs="Times New Roman"/>
        </w:rPr>
        <w:tab/>
      </w:r>
      <w:r w:rsidR="006D6F65" w:rsidRPr="006D6F65">
        <w:rPr>
          <w:rFonts w:ascii="Times New Roman" w:hAnsi="Times New Roman" w:cs="Times New Roman"/>
        </w:rPr>
        <w:t>every five feet.</w:t>
      </w:r>
    </w:p>
    <w:p w14:paraId="139FB428" w14:textId="77777777" w:rsidR="006D6F65" w:rsidRPr="006D6F65" w:rsidRDefault="007722AF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>
        <w:rPr>
          <w:spacing w:val="-3"/>
        </w:rPr>
        <w:tab/>
      </w:r>
      <w:r w:rsidR="006D6F65" w:rsidRPr="006D6F65">
        <w:rPr>
          <w:rFonts w:ascii="Times New Roman" w:hAnsi="Times New Roman" w:cs="Times New Roman"/>
        </w:rPr>
        <w:t xml:space="preserve">Establish spot elevations within the project site to emulate a 50-foot square grid pattern. </w:t>
      </w:r>
    </w:p>
    <w:p w14:paraId="70CF0BD0" w14:textId="77777777" w:rsidR="006D6F65" w:rsidRPr="006D6F65" w:rsidRDefault="007722AF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 w:rsidR="006D6F65" w:rsidRPr="006D6F65">
        <w:rPr>
          <w:rFonts w:ascii="Times New Roman" w:hAnsi="Times New Roman" w:cs="Times New Roman"/>
          <w:w w:val="50"/>
        </w:rPr>
        <w:tab/>
      </w:r>
      <w:r w:rsidR="006D6F65" w:rsidRPr="006D6F65">
        <w:rPr>
          <w:rFonts w:ascii="Times New Roman" w:hAnsi="Times New Roman" w:cs="Times New Roman"/>
        </w:rPr>
        <w:t xml:space="preserve">Establish spot elevations of all adjacent roadways and streets, including intersections, in a </w:t>
      </w:r>
      <w:r>
        <w:rPr>
          <w:rFonts w:ascii="Times New Roman" w:hAnsi="Times New Roman" w:cs="Times New Roman"/>
        </w:rPr>
        <w:tab/>
      </w:r>
      <w:r w:rsidR="006D6F65" w:rsidRPr="006D6F65">
        <w:rPr>
          <w:rFonts w:ascii="Times New Roman" w:hAnsi="Times New Roman" w:cs="Times New Roman"/>
        </w:rPr>
        <w:t xml:space="preserve">manner to emulate a 50-foot square grid pattern. </w:t>
      </w:r>
    </w:p>
    <w:p w14:paraId="52052DFC" w14:textId="77777777" w:rsidR="007722AF" w:rsidRDefault="007722AF" w:rsidP="006D6F6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>
        <w:rPr>
          <w:spacing w:val="-3"/>
        </w:rPr>
        <w:tab/>
      </w:r>
      <w:r w:rsidR="006D6F65" w:rsidRPr="006D6F65">
        <w:rPr>
          <w:rFonts w:ascii="Times New Roman" w:hAnsi="Times New Roman" w:cs="Times New Roman"/>
          <w:w w:val="50"/>
        </w:rPr>
        <w:t xml:space="preserve"> </w:t>
      </w:r>
      <w:r w:rsidR="006D6F65" w:rsidRPr="006D6F65">
        <w:rPr>
          <w:rFonts w:ascii="Times New Roman" w:hAnsi="Times New Roman" w:cs="Times New Roman"/>
        </w:rPr>
        <w:t>Elevations on paving or other hard surf</w:t>
      </w:r>
      <w:r>
        <w:rPr>
          <w:rFonts w:ascii="Times New Roman" w:hAnsi="Times New Roman" w:cs="Times New Roman"/>
        </w:rPr>
        <w:t>aces shall be to the nearest 0.</w:t>
      </w:r>
      <w:r w:rsidR="006D6F65" w:rsidRPr="006D6F65">
        <w:rPr>
          <w:rFonts w:ascii="Times New Roman" w:hAnsi="Times New Roman" w:cs="Times New Roman"/>
        </w:rPr>
        <w:t xml:space="preserve">05 ', on other </w:t>
      </w:r>
      <w:r>
        <w:rPr>
          <w:rFonts w:ascii="Times New Roman" w:hAnsi="Times New Roman" w:cs="Times New Roman"/>
        </w:rPr>
        <w:tab/>
      </w:r>
      <w:r w:rsidR="006D6F65" w:rsidRPr="006D6F65">
        <w:rPr>
          <w:rFonts w:ascii="Times New Roman" w:hAnsi="Times New Roman" w:cs="Times New Roman"/>
        </w:rPr>
        <w:t xml:space="preserve">surfaces to the nearest 0 .10'. </w:t>
      </w:r>
    </w:p>
    <w:p w14:paraId="4E8B5DCE" w14:textId="77777777" w:rsidR="00EE5BFA" w:rsidRPr="004E0170" w:rsidRDefault="00EE5BFA" w:rsidP="004E0170">
      <w:pPr>
        <w:jc w:val="center"/>
        <w:rPr>
          <w:rFonts w:ascii="Times New Roman" w:hAnsi="Times New Roman" w:cs="Times New Roman"/>
        </w:rPr>
      </w:pPr>
      <w:r>
        <w:rPr>
          <w:rFonts w:ascii="Wingdings" w:hAnsi="Wingdings"/>
          <w:sz w:val="36"/>
        </w:rPr>
        <w:lastRenderedPageBreak/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Pr="002A39FC">
        <w:rPr>
          <w:rFonts w:ascii="Copperplate Gothic Light" w:hAnsi="Copperplate Gothic Light"/>
          <w:sz w:val="40"/>
          <w:szCs w:val="40"/>
        </w:rPr>
        <w:t>apex Consulting &amp; Surveying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539A7DED" w14:textId="77777777" w:rsidR="00EE5BFA" w:rsidRDefault="00EE5BFA" w:rsidP="00EE5BFA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68DDE1FC" w14:textId="77777777" w:rsidR="009D0E31" w:rsidRDefault="009D0E31" w:rsidP="009D0E31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2333682D" w14:textId="77777777" w:rsidR="009D0E31" w:rsidRDefault="009D0E31" w:rsidP="009D0E31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07A914C0" w14:textId="77777777" w:rsidR="00A64FAC" w:rsidRDefault="00A64FAC" w:rsidP="00A64FAC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045AB77E" w14:textId="77777777" w:rsidR="00EE5BFA" w:rsidRDefault="00EE5BFA" w:rsidP="00EE5BF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Phone: (260) 755-5993   Fax: (888) 808-4177 </w:t>
      </w:r>
    </w:p>
    <w:p w14:paraId="273DFCD8" w14:textId="77777777" w:rsidR="00EE5BFA" w:rsidRDefault="00EE5BFA" w:rsidP="00EE5BFA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2EDC1791" w14:textId="2DD04A3C" w:rsidR="00F72180" w:rsidRDefault="00F72180" w:rsidP="00F72180">
      <w:pPr>
        <w:rPr>
          <w:spacing w:val="-3"/>
        </w:rPr>
      </w:pPr>
    </w:p>
    <w:p w14:paraId="3D4A322D" w14:textId="66C7CCDB" w:rsidR="00F72180" w:rsidRDefault="00F72180" w:rsidP="00F72180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>
        <w:rPr>
          <w:spacing w:val="-3"/>
        </w:rPr>
        <w:tab/>
      </w:r>
      <w:r w:rsidRPr="006D6F65">
        <w:rPr>
          <w:rFonts w:ascii="Times New Roman" w:hAnsi="Times New Roman" w:cs="Times New Roman"/>
        </w:rPr>
        <w:t xml:space="preserve">Establish the location of structures, above and below ground, man-made (e.g. paved </w:t>
      </w:r>
      <w:r>
        <w:rPr>
          <w:rFonts w:ascii="Times New Roman" w:hAnsi="Times New Roman" w:cs="Times New Roman"/>
        </w:rPr>
        <w:tab/>
      </w:r>
      <w:r w:rsidRPr="006D6F65">
        <w:rPr>
          <w:rFonts w:ascii="Times New Roman" w:hAnsi="Times New Roman" w:cs="Times New Roman"/>
        </w:rPr>
        <w:t xml:space="preserve">areas) and natural features, based on visible appurtenances. </w:t>
      </w:r>
    </w:p>
    <w:p w14:paraId="25A06856" w14:textId="77777777" w:rsidR="004E0170" w:rsidRPr="006D6F65" w:rsidRDefault="004E0170" w:rsidP="004E0170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 w:rsidRPr="006D6F65">
        <w:rPr>
          <w:rFonts w:ascii="Times New Roman" w:hAnsi="Times New Roman" w:cs="Times New Roman"/>
          <w:w w:val="50"/>
        </w:rPr>
        <w:t xml:space="preserve"> </w:t>
      </w:r>
      <w:r w:rsidRPr="006D6F65">
        <w:rPr>
          <w:rFonts w:ascii="Times New Roman" w:hAnsi="Times New Roman" w:cs="Times New Roman"/>
          <w:w w:val="50"/>
        </w:rPr>
        <w:tab/>
      </w:r>
      <w:r w:rsidRPr="006D6F65">
        <w:rPr>
          <w:rFonts w:ascii="Times New Roman" w:hAnsi="Times New Roman" w:cs="Times New Roman"/>
        </w:rPr>
        <w:t xml:space="preserve">Locate existing buildings and structural improvements on the property and within 10 feet </w:t>
      </w:r>
      <w:r>
        <w:rPr>
          <w:rFonts w:ascii="Times New Roman" w:hAnsi="Times New Roman" w:cs="Times New Roman"/>
        </w:rPr>
        <w:tab/>
      </w:r>
      <w:r w:rsidRPr="006D6F65">
        <w:rPr>
          <w:rFonts w:ascii="Times New Roman" w:hAnsi="Times New Roman" w:cs="Times New Roman"/>
        </w:rPr>
        <w:t xml:space="preserve">of the right of way lines.  </w:t>
      </w:r>
    </w:p>
    <w:p w14:paraId="15CF6E61" w14:textId="77777777" w:rsidR="007722AF" w:rsidRPr="006D6F65" w:rsidRDefault="007722AF" w:rsidP="00A34145">
      <w:pPr>
        <w:rPr>
          <w:rFonts w:ascii="Times New Roman" w:hAnsi="Times New Roman" w:cs="Times New Roman"/>
        </w:rPr>
      </w:pPr>
      <w:r w:rsidRPr="00C07952">
        <w:rPr>
          <w:spacing w:val="-3"/>
        </w:rPr>
        <w:t>•</w:t>
      </w:r>
      <w:r w:rsidRPr="006D6F65">
        <w:rPr>
          <w:rFonts w:ascii="Times New Roman" w:hAnsi="Times New Roman" w:cs="Times New Roman"/>
          <w:w w:val="50"/>
        </w:rPr>
        <w:t xml:space="preserve"> </w:t>
      </w:r>
      <w:r w:rsidRPr="006D6F65">
        <w:rPr>
          <w:rFonts w:ascii="Times New Roman" w:hAnsi="Times New Roman" w:cs="Times New Roman"/>
          <w:w w:val="50"/>
        </w:rPr>
        <w:tab/>
      </w:r>
      <w:r w:rsidRPr="006D6F65">
        <w:rPr>
          <w:rFonts w:ascii="Times New Roman" w:hAnsi="Times New Roman" w:cs="Times New Roman"/>
        </w:rPr>
        <w:t xml:space="preserve">Locate existing trees of </w:t>
      </w:r>
      <w:r>
        <w:rPr>
          <w:rFonts w:ascii="Times New Roman" w:hAnsi="Times New Roman" w:cs="Times New Roman"/>
        </w:rPr>
        <w:t>6</w:t>
      </w:r>
      <w:r w:rsidRPr="006D6F65">
        <w:rPr>
          <w:rFonts w:ascii="Times New Roman" w:hAnsi="Times New Roman" w:cs="Times New Roman"/>
        </w:rPr>
        <w:t>" and over caliper within a 2" tolerance</w:t>
      </w:r>
      <w:r w:rsidR="00A34145">
        <w:rPr>
          <w:rFonts w:ascii="Times New Roman" w:hAnsi="Times New Roman" w:cs="Times New Roman"/>
        </w:rPr>
        <w:t>.  T</w:t>
      </w:r>
      <w:r w:rsidRPr="006D6F65">
        <w:rPr>
          <w:rFonts w:ascii="Times New Roman" w:hAnsi="Times New Roman" w:cs="Times New Roman"/>
        </w:rPr>
        <w:t xml:space="preserve">he perimeter of the </w:t>
      </w:r>
      <w:r w:rsidR="00A34145">
        <w:rPr>
          <w:rFonts w:ascii="Times New Roman" w:hAnsi="Times New Roman" w:cs="Times New Roman"/>
        </w:rPr>
        <w:tab/>
        <w:t>woods will also be established i</w:t>
      </w:r>
      <w:r w:rsidR="00A34145" w:rsidRPr="006D6F65">
        <w:rPr>
          <w:rFonts w:ascii="Times New Roman" w:hAnsi="Times New Roman" w:cs="Times New Roman"/>
        </w:rPr>
        <w:t>n thickly wooded area</w:t>
      </w:r>
      <w:r w:rsidR="00A34145">
        <w:rPr>
          <w:rFonts w:ascii="Times New Roman" w:hAnsi="Times New Roman" w:cs="Times New Roman"/>
        </w:rPr>
        <w:t>s.</w:t>
      </w:r>
    </w:p>
    <w:p w14:paraId="51CA4F7C" w14:textId="77777777" w:rsidR="007722AF" w:rsidRPr="006D6F65" w:rsidRDefault="007722AF" w:rsidP="007722AF">
      <w:pPr>
        <w:rPr>
          <w:rFonts w:ascii="Times New Roman" w:hAnsi="Times New Roman" w:cs="Times New Roman"/>
          <w:i/>
          <w:iCs/>
        </w:rPr>
      </w:pPr>
    </w:p>
    <w:p w14:paraId="5958367D" w14:textId="77777777" w:rsidR="007722AF" w:rsidRPr="00C07952" w:rsidRDefault="007722AF" w:rsidP="007722AF">
      <w:pPr>
        <w:rPr>
          <w:rFonts w:ascii="Times New Roman" w:hAnsi="Times New Roman" w:cs="Times New Roman"/>
          <w:b/>
          <w:szCs w:val="24"/>
        </w:rPr>
      </w:pPr>
      <w:r w:rsidRPr="00C07952">
        <w:rPr>
          <w:rFonts w:ascii="Times New Roman" w:hAnsi="Times New Roman" w:cs="Times New Roman"/>
          <w:b/>
          <w:szCs w:val="24"/>
        </w:rPr>
        <w:t xml:space="preserve">Utility Land Surveying Services </w:t>
      </w:r>
    </w:p>
    <w:p w14:paraId="282F4F93" w14:textId="77777777" w:rsidR="007722AF" w:rsidRDefault="007722AF" w:rsidP="007722AF">
      <w:pPr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spacing w:val="-3"/>
          <w:szCs w:val="24"/>
        </w:rPr>
        <w:t>•</w:t>
      </w:r>
      <w:r w:rsidRPr="00C07952">
        <w:rPr>
          <w:rFonts w:ascii="Times New Roman" w:hAnsi="Times New Roman" w:cs="Times New Roman"/>
          <w:spacing w:val="-3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>Establish the location of existing water services, including the loc</w:t>
      </w:r>
      <w:r>
        <w:rPr>
          <w:rFonts w:ascii="Times New Roman" w:hAnsi="Times New Roman" w:cs="Times New Roman"/>
          <w:szCs w:val="24"/>
        </w:rPr>
        <w:t>ation of all controls</w:t>
      </w:r>
      <w:proofErr w:type="gramStart"/>
      <w:r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/>
          <w:szCs w:val="24"/>
        </w:rPr>
        <w:tab/>
        <w:t>valves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r w:rsidRPr="00C07952">
        <w:rPr>
          <w:rFonts w:ascii="Times New Roman" w:hAnsi="Times New Roman" w:cs="Times New Roman"/>
          <w:szCs w:val="24"/>
        </w:rPr>
        <w:t xml:space="preserve">and drinking fountains evidenced by above-grade visible appurtenances. </w:t>
      </w:r>
    </w:p>
    <w:p w14:paraId="3A0C7F0A" w14:textId="77777777" w:rsidR="007722AF" w:rsidRPr="00C07952" w:rsidRDefault="007722AF" w:rsidP="007722A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szCs w:val="24"/>
        </w:rPr>
        <w:tab/>
        <w:t xml:space="preserve">Sizes and depth of the water services will be </w:t>
      </w:r>
      <w:proofErr w:type="gramStart"/>
      <w:r>
        <w:rPr>
          <w:rFonts w:ascii="Times New Roman" w:hAnsi="Times New Roman" w:cs="Times New Roman"/>
          <w:szCs w:val="24"/>
        </w:rPr>
        <w:t>retraced per</w:t>
      </w:r>
      <w:proofErr w:type="gramEnd"/>
      <w:r>
        <w:rPr>
          <w:rFonts w:ascii="Times New Roman" w:hAnsi="Times New Roman" w:cs="Times New Roman"/>
          <w:szCs w:val="24"/>
        </w:rPr>
        <w:t xml:space="preserve"> as-built records </w:t>
      </w:r>
      <w:proofErr w:type="gramStart"/>
      <w:r>
        <w:rPr>
          <w:rFonts w:ascii="Times New Roman" w:hAnsi="Times New Roman" w:cs="Times New Roman"/>
          <w:szCs w:val="24"/>
        </w:rPr>
        <w:t xml:space="preserve">provided </w:t>
      </w:r>
      <w:proofErr w:type="gramEnd"/>
      <w:r>
        <w:rPr>
          <w:rFonts w:ascii="Times New Roman" w:hAnsi="Times New Roman" w:cs="Times New Roman"/>
          <w:szCs w:val="24"/>
        </w:rPr>
        <w:tab/>
        <w:t>owner.</w:t>
      </w:r>
    </w:p>
    <w:p w14:paraId="0C7264CC" w14:textId="77777777" w:rsidR="007722AF" w:rsidRPr="00C07952" w:rsidRDefault="007722AF" w:rsidP="007722AF">
      <w:pPr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spacing w:val="-3"/>
          <w:szCs w:val="24"/>
        </w:rPr>
        <w:t>•</w:t>
      </w:r>
      <w:r w:rsidRPr="00C07952">
        <w:rPr>
          <w:rFonts w:ascii="Times New Roman" w:hAnsi="Times New Roman" w:cs="Times New Roman"/>
          <w:w w:val="50"/>
          <w:szCs w:val="24"/>
        </w:rPr>
        <w:tab/>
      </w:r>
      <w:r>
        <w:rPr>
          <w:rFonts w:ascii="Times New Roman" w:hAnsi="Times New Roman" w:cs="Times New Roman"/>
          <w:szCs w:val="24"/>
        </w:rPr>
        <w:t xml:space="preserve">Establish the location </w:t>
      </w:r>
      <w:r w:rsidRPr="00C07952">
        <w:rPr>
          <w:rFonts w:ascii="Times New Roman" w:hAnsi="Times New Roman" w:cs="Times New Roman"/>
          <w:szCs w:val="24"/>
        </w:rPr>
        <w:t>of existing communication s</w:t>
      </w:r>
      <w:r>
        <w:rPr>
          <w:rFonts w:ascii="Times New Roman" w:hAnsi="Times New Roman" w:cs="Times New Roman"/>
          <w:szCs w:val="24"/>
        </w:rPr>
        <w:t xml:space="preserve">ystems, including the location </w:t>
      </w:r>
      <w:r w:rsidRPr="00C07952">
        <w:rPr>
          <w:rFonts w:ascii="Times New Roman" w:hAnsi="Times New Roman" w:cs="Times New Roman"/>
          <w:szCs w:val="24"/>
        </w:rPr>
        <w:t xml:space="preserve">of all </w:t>
      </w:r>
      <w:r>
        <w:rPr>
          <w:rFonts w:ascii="Times New Roman" w:hAnsi="Times New Roman" w:cs="Times New Roman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 xml:space="preserve">poles, and equipment including associated pads and support systems evidenced by </w:t>
      </w:r>
      <w:r w:rsidRPr="00C07952">
        <w:rPr>
          <w:rFonts w:ascii="Times New Roman" w:hAnsi="Times New Roman" w:cs="Times New Roman"/>
          <w:szCs w:val="24"/>
        </w:rPr>
        <w:tab/>
        <w:t xml:space="preserve">above-grade visible appurtenances. </w:t>
      </w:r>
    </w:p>
    <w:p w14:paraId="1B91A880" w14:textId="77777777" w:rsidR="007722AF" w:rsidRPr="00C07952" w:rsidRDefault="007722AF" w:rsidP="007722AF">
      <w:pPr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spacing w:val="-3"/>
          <w:szCs w:val="24"/>
        </w:rPr>
        <w:t>•</w:t>
      </w:r>
      <w:r w:rsidRPr="00C07952">
        <w:rPr>
          <w:rFonts w:ascii="Times New Roman" w:hAnsi="Times New Roman" w:cs="Times New Roman"/>
          <w:w w:val="50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>Establish the location of all sanitary sewer manholes</w:t>
      </w:r>
      <w:r>
        <w:rPr>
          <w:rFonts w:ascii="Times New Roman" w:hAnsi="Times New Roman" w:cs="Times New Roman"/>
          <w:szCs w:val="24"/>
        </w:rPr>
        <w:t xml:space="preserve">, sizes, materials, depths of </w:t>
      </w:r>
      <w:proofErr w:type="gramStart"/>
      <w:r>
        <w:rPr>
          <w:rFonts w:ascii="Times New Roman" w:hAnsi="Times New Roman" w:cs="Times New Roman"/>
          <w:szCs w:val="24"/>
        </w:rPr>
        <w:t xml:space="preserve">pipes </w:t>
      </w:r>
      <w:r w:rsidRPr="00C07952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proofErr w:type="gramEnd"/>
      <w:r w:rsidRPr="00C07952">
        <w:rPr>
          <w:rFonts w:ascii="Times New Roman" w:hAnsi="Times New Roman" w:cs="Times New Roman"/>
          <w:szCs w:val="24"/>
        </w:rPr>
        <w:t>and c</w:t>
      </w:r>
      <w:r>
        <w:rPr>
          <w:rFonts w:ascii="Times New Roman" w:hAnsi="Times New Roman" w:cs="Times New Roman"/>
          <w:szCs w:val="24"/>
        </w:rPr>
        <w:t xml:space="preserve">leanouts, based on the visible </w:t>
      </w:r>
      <w:r w:rsidRPr="00C07952">
        <w:rPr>
          <w:rFonts w:ascii="Times New Roman" w:hAnsi="Times New Roman" w:cs="Times New Roman"/>
          <w:szCs w:val="24"/>
        </w:rPr>
        <w:t xml:space="preserve">location of manholes encountered </w:t>
      </w:r>
      <w:proofErr w:type="gramStart"/>
      <w:r w:rsidRPr="00C07952">
        <w:rPr>
          <w:rFonts w:ascii="Times New Roman" w:hAnsi="Times New Roman" w:cs="Times New Roman"/>
          <w:szCs w:val="24"/>
        </w:rPr>
        <w:t>during the course of</w:t>
      </w:r>
      <w:proofErr w:type="gramEnd"/>
      <w:r w:rsidRPr="00C07952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 xml:space="preserve">this survey. </w:t>
      </w:r>
    </w:p>
    <w:p w14:paraId="3DF9E76E" w14:textId="77777777" w:rsidR="005115E4" w:rsidRPr="00C07952" w:rsidRDefault="005115E4" w:rsidP="005115E4">
      <w:pPr>
        <w:rPr>
          <w:rFonts w:ascii="Times New Roman" w:hAnsi="Times New Roman" w:cs="Times New Roman"/>
          <w:szCs w:val="24"/>
        </w:rPr>
      </w:pPr>
      <w:r w:rsidRPr="00C07952">
        <w:rPr>
          <w:rFonts w:ascii="Times New Roman" w:hAnsi="Times New Roman" w:cs="Times New Roman"/>
          <w:spacing w:val="-3"/>
          <w:szCs w:val="24"/>
        </w:rPr>
        <w:t>•</w:t>
      </w:r>
      <w:r w:rsidRPr="00C07952">
        <w:rPr>
          <w:rFonts w:ascii="Times New Roman" w:hAnsi="Times New Roman" w:cs="Times New Roman"/>
          <w:w w:val="50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 xml:space="preserve">Establish the location of all storm sewer </w:t>
      </w:r>
      <w:proofErr w:type="gramStart"/>
      <w:r w:rsidRPr="00C07952">
        <w:rPr>
          <w:rFonts w:ascii="Times New Roman" w:hAnsi="Times New Roman" w:cs="Times New Roman"/>
          <w:szCs w:val="24"/>
        </w:rPr>
        <w:t>manholes</w:t>
      </w:r>
      <w:r>
        <w:rPr>
          <w:rFonts w:ascii="Times New Roman" w:hAnsi="Times New Roman" w:cs="Times New Roman"/>
          <w:szCs w:val="24"/>
        </w:rPr>
        <w:t xml:space="preserve">, </w:t>
      </w:r>
      <w:r w:rsidRPr="005115E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sizes</w:t>
      </w:r>
      <w:proofErr w:type="gramEnd"/>
      <w:r>
        <w:rPr>
          <w:rFonts w:ascii="Times New Roman" w:hAnsi="Times New Roman" w:cs="Times New Roman"/>
          <w:szCs w:val="24"/>
        </w:rPr>
        <w:t>, materials, depths of pipes</w:t>
      </w:r>
      <w:r w:rsidRPr="00C07952"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>drainag</w:t>
      </w:r>
      <w:r>
        <w:rPr>
          <w:rFonts w:ascii="Times New Roman" w:hAnsi="Times New Roman" w:cs="Times New Roman"/>
          <w:szCs w:val="24"/>
        </w:rPr>
        <w:t xml:space="preserve">e castings and culverts, based </w:t>
      </w:r>
      <w:r w:rsidRPr="00C07952">
        <w:rPr>
          <w:rFonts w:ascii="Times New Roman" w:hAnsi="Times New Roman" w:cs="Times New Roman"/>
          <w:szCs w:val="24"/>
        </w:rPr>
        <w:t xml:space="preserve">on the visible location encountered during the </w:t>
      </w:r>
      <w:r>
        <w:rPr>
          <w:rFonts w:ascii="Times New Roman" w:hAnsi="Times New Roman" w:cs="Times New Roman"/>
          <w:szCs w:val="24"/>
        </w:rPr>
        <w:tab/>
      </w:r>
      <w:r w:rsidRPr="00C07952">
        <w:rPr>
          <w:rFonts w:ascii="Times New Roman" w:hAnsi="Times New Roman" w:cs="Times New Roman"/>
          <w:szCs w:val="24"/>
        </w:rPr>
        <w:t xml:space="preserve">course of this survey. </w:t>
      </w:r>
    </w:p>
    <w:p w14:paraId="373031E4" w14:textId="77777777" w:rsidR="005115E4" w:rsidRPr="00C07952" w:rsidRDefault="005115E4" w:rsidP="005115E4">
      <w:pPr>
        <w:rPr>
          <w:rFonts w:ascii="Times New Roman" w:hAnsi="Times New Roman" w:cs="Times New Roman"/>
          <w:spacing w:val="-3"/>
          <w:szCs w:val="24"/>
        </w:rPr>
      </w:pPr>
    </w:p>
    <w:p w14:paraId="19696362" w14:textId="77777777" w:rsidR="00EF3891" w:rsidRDefault="00EF3891" w:rsidP="00EF3891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Only marked public underground utilities can be located by the performance of a utility survey.  Hiring private locates for private underground utilities will be the responsibility of the client and should be completed prior to Apex’s last visit to the site.  </w:t>
      </w:r>
    </w:p>
    <w:p w14:paraId="6BC57696" w14:textId="77777777" w:rsidR="005115E4" w:rsidRPr="00C07952" w:rsidRDefault="005115E4" w:rsidP="005115E4">
      <w:pPr>
        <w:rPr>
          <w:rFonts w:ascii="Times New Roman" w:hAnsi="Times New Roman" w:cs="Times New Roman"/>
          <w:szCs w:val="24"/>
        </w:rPr>
      </w:pPr>
    </w:p>
    <w:p w14:paraId="11634F42" w14:textId="77777777" w:rsidR="00C1547D" w:rsidRDefault="008E33C9">
      <w:pPr>
        <w:tabs>
          <w:tab w:val="left" w:pos="-720"/>
        </w:tabs>
        <w:rPr>
          <w:rFonts w:ascii="Times New Roman" w:hAnsi="Times New Roman" w:cs="Times New Roman"/>
          <w:spacing w:val="-3"/>
          <w:szCs w:val="24"/>
        </w:rPr>
      </w:pPr>
      <w:r w:rsidRPr="00C07952">
        <w:rPr>
          <w:rFonts w:ascii="Times New Roman" w:hAnsi="Times New Roman" w:cs="Times New Roman"/>
          <w:spacing w:val="-3"/>
          <w:szCs w:val="24"/>
        </w:rPr>
        <w:t>The s</w:t>
      </w:r>
      <w:r w:rsidR="00C1547D" w:rsidRPr="00C07952">
        <w:rPr>
          <w:rFonts w:ascii="Times New Roman" w:hAnsi="Times New Roman" w:cs="Times New Roman"/>
          <w:spacing w:val="-3"/>
          <w:szCs w:val="24"/>
        </w:rPr>
        <w:t xml:space="preserve">urvey will be completed within </w:t>
      </w:r>
      <w:r w:rsidR="00CB6AC8">
        <w:rPr>
          <w:rFonts w:ascii="Times New Roman" w:hAnsi="Times New Roman" w:cs="Times New Roman"/>
          <w:spacing w:val="-3"/>
          <w:szCs w:val="24"/>
        </w:rPr>
        <w:t>___</w:t>
      </w:r>
      <w:r w:rsidR="00C1547D" w:rsidRPr="00C07952">
        <w:rPr>
          <w:rFonts w:ascii="Times New Roman" w:hAnsi="Times New Roman" w:cs="Times New Roman"/>
          <w:spacing w:val="-3"/>
          <w:szCs w:val="24"/>
        </w:rPr>
        <w:t xml:space="preserve"> week</w:t>
      </w:r>
      <w:r w:rsidR="00E661CA" w:rsidRPr="00C07952">
        <w:rPr>
          <w:rFonts w:ascii="Times New Roman" w:hAnsi="Times New Roman" w:cs="Times New Roman"/>
          <w:spacing w:val="-3"/>
          <w:szCs w:val="24"/>
        </w:rPr>
        <w:t>s</w:t>
      </w:r>
      <w:r w:rsidR="00C1547D" w:rsidRPr="00C07952">
        <w:rPr>
          <w:rFonts w:ascii="Times New Roman" w:hAnsi="Times New Roman" w:cs="Times New Roman"/>
          <w:spacing w:val="-3"/>
          <w:szCs w:val="24"/>
        </w:rPr>
        <w:t xml:space="preserve"> from your approval date.</w:t>
      </w:r>
      <w:r w:rsidR="007722AF">
        <w:rPr>
          <w:rFonts w:ascii="Times New Roman" w:hAnsi="Times New Roman" w:cs="Times New Roman"/>
          <w:spacing w:val="-3"/>
          <w:szCs w:val="24"/>
        </w:rPr>
        <w:t xml:space="preserve"> Weather permitting.</w:t>
      </w:r>
    </w:p>
    <w:p w14:paraId="29E446B5" w14:textId="77777777" w:rsidR="005115E4" w:rsidRDefault="005115E4">
      <w:pPr>
        <w:tabs>
          <w:tab w:val="left" w:pos="-720"/>
        </w:tabs>
        <w:rPr>
          <w:rFonts w:ascii="Times New Roman" w:hAnsi="Times New Roman" w:cs="Times New Roman"/>
          <w:spacing w:val="-3"/>
          <w:szCs w:val="24"/>
        </w:rPr>
      </w:pPr>
    </w:p>
    <w:p w14:paraId="35795C48" w14:textId="751451B1" w:rsidR="005115E4" w:rsidRPr="00C07952" w:rsidRDefault="005115E4" w:rsidP="005115E4">
      <w:pPr>
        <w:pStyle w:val="PlainText"/>
        <w:rPr>
          <w:rFonts w:ascii="Times New Roman" w:hAnsi="Times New Roman"/>
          <w:sz w:val="24"/>
          <w:szCs w:val="24"/>
        </w:rPr>
      </w:pPr>
      <w:r w:rsidRPr="00C07952">
        <w:rPr>
          <w:rFonts w:ascii="Times New Roman" w:hAnsi="Times New Roman"/>
          <w:sz w:val="24"/>
          <w:szCs w:val="24"/>
        </w:rPr>
        <w:t xml:space="preserve">Information will be collected using a total station and </w:t>
      </w:r>
      <w:proofErr w:type="gramStart"/>
      <w:r w:rsidRPr="00C07952">
        <w:rPr>
          <w:rFonts w:ascii="Times New Roman" w:hAnsi="Times New Roman"/>
          <w:sz w:val="24"/>
          <w:szCs w:val="24"/>
        </w:rPr>
        <w:t>GPS, and</w:t>
      </w:r>
      <w:proofErr w:type="gramEnd"/>
      <w:r w:rsidRPr="00C07952">
        <w:rPr>
          <w:rFonts w:ascii="Times New Roman" w:hAnsi="Times New Roman"/>
          <w:sz w:val="24"/>
          <w:szCs w:val="24"/>
        </w:rPr>
        <w:t xml:space="preserve"> will be downloaded and processed to a Civil 3D 20</w:t>
      </w:r>
      <w:r w:rsidR="00F2603A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Autocad</w:t>
      </w:r>
      <w:proofErr w:type="spellEnd"/>
      <w:r>
        <w:rPr>
          <w:rFonts w:ascii="Times New Roman" w:hAnsi="Times New Roman"/>
          <w:sz w:val="24"/>
          <w:szCs w:val="24"/>
        </w:rPr>
        <w:t xml:space="preserve"> DWG drawing file.</w:t>
      </w:r>
    </w:p>
    <w:p w14:paraId="0BD5F76C" w14:textId="77777777" w:rsidR="005115E4" w:rsidRPr="00C07952" w:rsidRDefault="005115E4">
      <w:pPr>
        <w:tabs>
          <w:tab w:val="left" w:pos="-720"/>
        </w:tabs>
        <w:rPr>
          <w:rFonts w:ascii="Times New Roman" w:hAnsi="Times New Roman" w:cs="Times New Roman"/>
          <w:spacing w:val="-3"/>
          <w:szCs w:val="24"/>
        </w:rPr>
      </w:pPr>
    </w:p>
    <w:p w14:paraId="2A81A5BB" w14:textId="77777777" w:rsidR="005115E4" w:rsidRDefault="005115E4" w:rsidP="005115E4">
      <w:pPr>
        <w:rPr>
          <w:rFonts w:ascii="Times New Roman" w:hAnsi="Times New Roman" w:cs="Times New Roman"/>
          <w:b/>
          <w:szCs w:val="24"/>
        </w:rPr>
      </w:pPr>
      <w:r w:rsidRPr="005115E4">
        <w:rPr>
          <w:rFonts w:ascii="Times New Roman" w:hAnsi="Times New Roman" w:cs="Times New Roman"/>
          <w:b/>
          <w:szCs w:val="24"/>
        </w:rPr>
        <w:t>Deliverable</w:t>
      </w:r>
      <w:r>
        <w:rPr>
          <w:rFonts w:ascii="Times New Roman" w:hAnsi="Times New Roman" w:cs="Times New Roman"/>
          <w:b/>
          <w:szCs w:val="24"/>
        </w:rPr>
        <w:t>s:</w:t>
      </w:r>
    </w:p>
    <w:p w14:paraId="37410113" w14:textId="77777777" w:rsidR="005115E4" w:rsidRPr="005115E4" w:rsidRDefault="005115E4" w:rsidP="005115E4">
      <w:pPr>
        <w:rPr>
          <w:rFonts w:ascii="Times New Roman" w:hAnsi="Times New Roman" w:cs="Times New Roman"/>
        </w:rPr>
      </w:pPr>
      <w:r w:rsidRPr="005115E4">
        <w:rPr>
          <w:rFonts w:ascii="Times New Roman" w:hAnsi="Times New Roman" w:cs="Times New Roman"/>
          <w:spacing w:val="-3"/>
          <w:szCs w:val="24"/>
        </w:rPr>
        <w:t>•</w:t>
      </w:r>
      <w:r w:rsidRPr="005115E4">
        <w:rPr>
          <w:rFonts w:ascii="Times New Roman" w:hAnsi="Times New Roman" w:cs="Times New Roman"/>
        </w:rPr>
        <w:tab/>
        <w:t xml:space="preserve">PDF copy of the final survey will be provided on 24"x 36"media with North oriented to </w:t>
      </w:r>
      <w:r w:rsidRPr="005115E4">
        <w:rPr>
          <w:rFonts w:ascii="Times New Roman" w:hAnsi="Times New Roman" w:cs="Times New Roman"/>
        </w:rPr>
        <w:tab/>
        <w:t xml:space="preserve">the top of the sheet wherever practical. </w:t>
      </w:r>
    </w:p>
    <w:p w14:paraId="53D305DA" w14:textId="77777777" w:rsidR="005115E4" w:rsidRPr="005115E4" w:rsidRDefault="005115E4" w:rsidP="005115E4">
      <w:pPr>
        <w:rPr>
          <w:rFonts w:ascii="Times New Roman" w:hAnsi="Times New Roman" w:cs="Times New Roman"/>
        </w:rPr>
      </w:pPr>
      <w:r w:rsidRPr="005115E4">
        <w:rPr>
          <w:rFonts w:ascii="Times New Roman" w:hAnsi="Times New Roman" w:cs="Times New Roman"/>
          <w:spacing w:val="-3"/>
          <w:szCs w:val="24"/>
        </w:rPr>
        <w:t>•</w:t>
      </w:r>
      <w:r w:rsidRPr="005115E4">
        <w:rPr>
          <w:rFonts w:ascii="Times New Roman" w:hAnsi="Times New Roman" w:cs="Times New Roman"/>
          <w:w w:val="50"/>
        </w:rPr>
        <w:tab/>
      </w:r>
      <w:r w:rsidRPr="005115E4">
        <w:rPr>
          <w:rFonts w:ascii="Times New Roman" w:hAnsi="Times New Roman" w:cs="Times New Roman"/>
        </w:rPr>
        <w:t xml:space="preserve">Each sheet of the final survey will be signed and sealed by a Professional Land Surveyor </w:t>
      </w:r>
      <w:r w:rsidRPr="005115E4">
        <w:rPr>
          <w:rFonts w:ascii="Times New Roman" w:hAnsi="Times New Roman" w:cs="Times New Roman"/>
        </w:rPr>
        <w:tab/>
        <w:t xml:space="preserve">licensed within the State of Indiana. </w:t>
      </w:r>
    </w:p>
    <w:p w14:paraId="61944EC4" w14:textId="28A23F6D" w:rsidR="005115E4" w:rsidRPr="005115E4" w:rsidRDefault="005115E4" w:rsidP="00BA1404">
      <w:pPr>
        <w:ind w:left="360" w:hanging="360"/>
        <w:rPr>
          <w:rFonts w:ascii="Times New Roman" w:hAnsi="Times New Roman" w:cs="Times New Roman"/>
        </w:rPr>
      </w:pPr>
      <w:r w:rsidRPr="005115E4">
        <w:rPr>
          <w:rFonts w:ascii="Times New Roman" w:hAnsi="Times New Roman" w:cs="Times New Roman"/>
          <w:spacing w:val="-3"/>
          <w:szCs w:val="24"/>
        </w:rPr>
        <w:t>•</w:t>
      </w:r>
      <w:r w:rsidRPr="005115E4">
        <w:rPr>
          <w:rFonts w:ascii="Times New Roman" w:hAnsi="Times New Roman" w:cs="Times New Roman"/>
          <w:w w:val="50"/>
        </w:rPr>
        <w:tab/>
      </w:r>
      <w:r w:rsidRPr="005115E4">
        <w:rPr>
          <w:rFonts w:ascii="Times New Roman" w:hAnsi="Times New Roman" w:cs="Times New Roman"/>
        </w:rPr>
        <w:t>The survey shall be completed in Civil 3D AutoCAD 20</w:t>
      </w:r>
      <w:r w:rsidR="00F2603A">
        <w:rPr>
          <w:rFonts w:ascii="Times New Roman" w:hAnsi="Times New Roman" w:cs="Times New Roman"/>
        </w:rPr>
        <w:t>20</w:t>
      </w:r>
      <w:r w:rsidR="00BA1404">
        <w:rPr>
          <w:rFonts w:ascii="Times New Roman" w:hAnsi="Times New Roman" w:cs="Times New Roman"/>
        </w:rPr>
        <w:t xml:space="preserve"> format and provided</w:t>
      </w:r>
      <w:r w:rsidRPr="005115E4">
        <w:rPr>
          <w:rFonts w:ascii="Times New Roman" w:hAnsi="Times New Roman" w:cs="Times New Roman"/>
        </w:rPr>
        <w:t xml:space="preserve"> at the conclusion of land surveying services. </w:t>
      </w:r>
    </w:p>
    <w:p w14:paraId="119E957D" w14:textId="77777777" w:rsidR="004E0170" w:rsidRDefault="004E0170" w:rsidP="007722AF">
      <w:pPr>
        <w:pStyle w:val="Title"/>
        <w:tabs>
          <w:tab w:val="left" w:pos="360"/>
        </w:tabs>
        <w:rPr>
          <w:rFonts w:ascii="Times New Roman" w:hAnsi="Times New Roman" w:cs="Times New Roman"/>
          <w:spacing w:val="-3"/>
          <w:sz w:val="24"/>
        </w:rPr>
      </w:pPr>
    </w:p>
    <w:p w14:paraId="0BD99F8D" w14:textId="77777777" w:rsidR="007722AF" w:rsidRDefault="007722AF" w:rsidP="007722AF">
      <w:pPr>
        <w:pStyle w:val="Title"/>
        <w:tabs>
          <w:tab w:val="left" w:pos="360"/>
        </w:tabs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Copperplate Gothic Light" w:hAnsi="Copperplate Gothic Light"/>
        </w:rPr>
        <w:t>apex Consulting &amp; Surveying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36CA8E1C" w14:textId="77777777" w:rsidR="007722AF" w:rsidRDefault="007722AF" w:rsidP="007722AF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13BA9042" w14:textId="77777777" w:rsidR="007722AF" w:rsidRDefault="007722AF" w:rsidP="007722AF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773CDD69" w14:textId="77777777" w:rsidR="009D0E31" w:rsidRDefault="009D0E31" w:rsidP="009D0E31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02D6E3E7" w14:textId="77777777" w:rsidR="00A64FAC" w:rsidRDefault="00A64FAC" w:rsidP="00A64FAC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26377D9B" w14:textId="77777777" w:rsidR="007722AF" w:rsidRDefault="007722AF" w:rsidP="007722AF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Phone: (260) 755-5993   Fax: (888) 808-4177 </w:t>
      </w:r>
    </w:p>
    <w:p w14:paraId="39DA65C5" w14:textId="77777777" w:rsidR="007722AF" w:rsidRDefault="007722AF" w:rsidP="007722AF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0A7F14D4" w14:textId="77777777" w:rsidR="007722AF" w:rsidRDefault="007722AF" w:rsidP="007722AF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484ECFD3" w14:textId="77777777" w:rsidR="007722AF" w:rsidRDefault="007722AF" w:rsidP="007722AF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12879E15" w14:textId="77777777" w:rsidR="00BB6338" w:rsidRDefault="00BB6338" w:rsidP="007722AF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77C84997" w14:textId="77777777" w:rsidR="00A27231" w:rsidRPr="0005516C" w:rsidRDefault="00A27231" w:rsidP="00A27231">
      <w:pPr>
        <w:rPr>
          <w:rFonts w:ascii="Times New Roman" w:hAnsi="Times New Roman" w:cs="Times New Roman"/>
          <w:b/>
        </w:rPr>
      </w:pPr>
      <w:r w:rsidRPr="0005516C">
        <w:rPr>
          <w:rFonts w:ascii="Times New Roman" w:hAnsi="Times New Roman" w:cs="Times New Roman"/>
          <w:b/>
        </w:rPr>
        <w:t xml:space="preserve">Clarifications of Land Surveying Services </w:t>
      </w:r>
    </w:p>
    <w:p w14:paraId="59BC2E60" w14:textId="77777777" w:rsidR="00A27231" w:rsidRPr="0005516C" w:rsidRDefault="00A27231" w:rsidP="00A27231">
      <w:pPr>
        <w:rPr>
          <w:rFonts w:ascii="Times New Roman" w:hAnsi="Times New Roman" w:cs="Times New Roman"/>
        </w:rPr>
      </w:pPr>
      <w:r w:rsidRPr="0005516C">
        <w:rPr>
          <w:rFonts w:ascii="Times New Roman" w:hAnsi="Times New Roman" w:cs="Times New Roman"/>
          <w:spacing w:val="-3"/>
        </w:rPr>
        <w:t>•</w:t>
      </w:r>
      <w:r w:rsidRPr="0005516C">
        <w:rPr>
          <w:rFonts w:ascii="Times New Roman" w:hAnsi="Times New Roman" w:cs="Times New Roman"/>
          <w:spacing w:val="-3"/>
        </w:rPr>
        <w:tab/>
      </w:r>
      <w:r w:rsidRPr="0005516C">
        <w:rPr>
          <w:rFonts w:ascii="Times New Roman" w:hAnsi="Times New Roman" w:cs="Times New Roman"/>
        </w:rPr>
        <w:t xml:space="preserve">APEX Consulting and Surveying will represent the underground utility locations based </w:t>
      </w:r>
      <w:r w:rsidRPr="0005516C">
        <w:rPr>
          <w:rFonts w:ascii="Times New Roman" w:hAnsi="Times New Roman" w:cs="Times New Roman"/>
        </w:rPr>
        <w:tab/>
        <w:t xml:space="preserve">upon above-grade visible appurtenances present at the time of our field operations. This </w:t>
      </w:r>
      <w:r w:rsidRPr="0005516C">
        <w:rPr>
          <w:rFonts w:ascii="Times New Roman" w:hAnsi="Times New Roman" w:cs="Times New Roman"/>
        </w:rPr>
        <w:tab/>
        <w:t xml:space="preserve">process will establish </w:t>
      </w:r>
      <w:proofErr w:type="gramStart"/>
      <w:r w:rsidRPr="0005516C">
        <w:rPr>
          <w:rFonts w:ascii="Times New Roman" w:hAnsi="Times New Roman" w:cs="Times New Roman"/>
        </w:rPr>
        <w:t>a majority of</w:t>
      </w:r>
      <w:proofErr w:type="gramEnd"/>
      <w:r w:rsidRPr="0005516C">
        <w:rPr>
          <w:rFonts w:ascii="Times New Roman" w:hAnsi="Times New Roman" w:cs="Times New Roman"/>
        </w:rPr>
        <w:t xml:space="preserve"> the existing utilities of </w:t>
      </w:r>
      <w:proofErr w:type="gramStart"/>
      <w:r w:rsidRPr="0005516C">
        <w:rPr>
          <w:rFonts w:ascii="Times New Roman" w:hAnsi="Times New Roman" w:cs="Times New Roman"/>
        </w:rPr>
        <w:t>record, but</w:t>
      </w:r>
      <w:proofErr w:type="gramEnd"/>
      <w:r w:rsidRPr="0005516C">
        <w:rPr>
          <w:rFonts w:ascii="Times New Roman" w:hAnsi="Times New Roman" w:cs="Times New Roman"/>
        </w:rPr>
        <w:t xml:space="preserve"> may not locate all </w:t>
      </w:r>
      <w:r w:rsidRPr="0005516C">
        <w:rPr>
          <w:rFonts w:ascii="Times New Roman" w:hAnsi="Times New Roman" w:cs="Times New Roman"/>
        </w:rPr>
        <w:tab/>
        <w:t>utilities and improvements below ground on the project site.</w:t>
      </w:r>
    </w:p>
    <w:p w14:paraId="234BF0EB" w14:textId="77777777" w:rsidR="00A27231" w:rsidRPr="0005516C" w:rsidRDefault="00A27231" w:rsidP="00A27231">
      <w:pPr>
        <w:rPr>
          <w:rFonts w:ascii="Times New Roman" w:hAnsi="Times New Roman" w:cs="Times New Roman"/>
        </w:rPr>
      </w:pPr>
      <w:r w:rsidRPr="0005516C">
        <w:rPr>
          <w:rFonts w:ascii="Times New Roman" w:hAnsi="Times New Roman" w:cs="Times New Roman"/>
          <w:spacing w:val="-3"/>
          <w:szCs w:val="24"/>
        </w:rPr>
        <w:t>•</w:t>
      </w:r>
      <w:r w:rsidRPr="0005516C">
        <w:rPr>
          <w:rFonts w:ascii="Times New Roman" w:hAnsi="Times New Roman" w:cs="Times New Roman"/>
          <w:spacing w:val="-3"/>
          <w:szCs w:val="24"/>
        </w:rPr>
        <w:tab/>
      </w:r>
      <w:r w:rsidRPr="0005516C">
        <w:rPr>
          <w:rFonts w:ascii="Times New Roman" w:hAnsi="Times New Roman" w:cs="Times New Roman"/>
        </w:rPr>
        <w:t xml:space="preserve">Other than described above, this proposal does not include any services associated with </w:t>
      </w:r>
      <w:r w:rsidRPr="0005516C">
        <w:rPr>
          <w:rFonts w:ascii="Times New Roman" w:hAnsi="Times New Roman" w:cs="Times New Roman"/>
        </w:rPr>
        <w:tab/>
        <w:t xml:space="preserve">the delineation or determination of wetlands or other possible environmental issues </w:t>
      </w:r>
      <w:r w:rsidRPr="0005516C">
        <w:rPr>
          <w:rFonts w:ascii="Times New Roman" w:hAnsi="Times New Roman" w:cs="Times New Roman"/>
        </w:rPr>
        <w:tab/>
        <w:t xml:space="preserve">associated with the project site.  </w:t>
      </w:r>
    </w:p>
    <w:p w14:paraId="33662B42" w14:textId="77777777" w:rsidR="00BB6338" w:rsidRDefault="002A39FC" w:rsidP="002A39FC">
      <w:pPr>
        <w:tabs>
          <w:tab w:val="left" w:pos="-720"/>
          <w:tab w:val="left" w:pos="4972"/>
        </w:tabs>
        <w:rPr>
          <w:rFonts w:ascii="Times New Roman" w:hAnsi="Times New Roman" w:cs="Times New Roman"/>
          <w:b/>
          <w:spacing w:val="-3"/>
          <w:szCs w:val="24"/>
        </w:rPr>
      </w:pPr>
      <w:r>
        <w:rPr>
          <w:rFonts w:ascii="Times New Roman" w:hAnsi="Times New Roman" w:cs="Times New Roman"/>
          <w:b/>
          <w:spacing w:val="-3"/>
          <w:szCs w:val="24"/>
        </w:rPr>
        <w:tab/>
      </w:r>
    </w:p>
    <w:p w14:paraId="2DF56C4F" w14:textId="77777777" w:rsidR="008F2645" w:rsidRPr="00C07952" w:rsidRDefault="008F2645">
      <w:pPr>
        <w:pStyle w:val="BodyText"/>
        <w:rPr>
          <w:rFonts w:cs="Times New Roman"/>
          <w:sz w:val="24"/>
          <w:szCs w:val="24"/>
        </w:rPr>
      </w:pPr>
      <w:r w:rsidRPr="00C07952">
        <w:rPr>
          <w:rFonts w:cs="Times New Roman"/>
          <w:sz w:val="24"/>
          <w:szCs w:val="24"/>
        </w:rPr>
        <w:t xml:space="preserve">Thank you for the opportunity to submit this proposal, and we look forward to working </w:t>
      </w:r>
      <w:r w:rsidRPr="005115E4">
        <w:rPr>
          <w:rFonts w:cs="Times New Roman"/>
          <w:sz w:val="24"/>
          <w:szCs w:val="24"/>
        </w:rPr>
        <w:t>with</w:t>
      </w:r>
      <w:r w:rsidRPr="00C07952">
        <w:rPr>
          <w:rFonts w:cs="Times New Roman"/>
          <w:sz w:val="24"/>
          <w:szCs w:val="24"/>
        </w:rPr>
        <w:t xml:space="preserve"> you.  I will contact you regarding this proposal letter; however, if you have any questions, please do not hesitate to contact me at 260-</w:t>
      </w:r>
      <w:r w:rsidR="00173D1E" w:rsidRPr="00C07952">
        <w:rPr>
          <w:rFonts w:cs="Times New Roman"/>
          <w:sz w:val="24"/>
          <w:szCs w:val="24"/>
        </w:rPr>
        <w:t>755</w:t>
      </w:r>
      <w:r w:rsidRPr="00C07952">
        <w:rPr>
          <w:rFonts w:cs="Times New Roman"/>
          <w:sz w:val="24"/>
          <w:szCs w:val="24"/>
        </w:rPr>
        <w:t>-</w:t>
      </w:r>
      <w:r w:rsidR="00173D1E" w:rsidRPr="00C07952">
        <w:rPr>
          <w:rFonts w:cs="Times New Roman"/>
          <w:sz w:val="24"/>
          <w:szCs w:val="24"/>
        </w:rPr>
        <w:t>5993</w:t>
      </w:r>
    </w:p>
    <w:p w14:paraId="3B48E63F" w14:textId="77777777" w:rsidR="008F2645" w:rsidRPr="00C07952" w:rsidRDefault="008F2645">
      <w:pPr>
        <w:tabs>
          <w:tab w:val="left" w:pos="-720"/>
        </w:tabs>
        <w:rPr>
          <w:rFonts w:ascii="Times New Roman" w:hAnsi="Times New Roman" w:cs="Times New Roman"/>
          <w:b/>
          <w:spacing w:val="-3"/>
          <w:szCs w:val="24"/>
        </w:rPr>
      </w:pPr>
    </w:p>
    <w:p w14:paraId="41B9062F" w14:textId="61A47DB9" w:rsidR="00C70207" w:rsidRDefault="00C70207" w:rsidP="00C7020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 xml:space="preserve">Very truly </w:t>
      </w:r>
      <w:proofErr w:type="gramStart"/>
      <w:r w:rsidRPr="007009DE"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szCs w:val="24"/>
        </w:rPr>
        <w:t xml:space="preserve">s,   </w:t>
      </w:r>
      <w:proofErr w:type="gramEnd"/>
      <w:r>
        <w:rPr>
          <w:rFonts w:ascii="Times New Roman" w:hAnsi="Times New Roman" w:cs="Times New Roman"/>
          <w:szCs w:val="24"/>
        </w:rPr>
        <w:t xml:space="preserve">                                                       </w:t>
      </w:r>
      <w:r>
        <w:rPr>
          <w:rFonts w:ascii="Times New Roman" w:hAnsi="Times New Roman" w:cs="Times New Roman"/>
          <w:szCs w:val="24"/>
        </w:rPr>
        <w:t xml:space="preserve">Accepted </w:t>
      </w:r>
      <w:proofErr w:type="gramStart"/>
      <w:r>
        <w:rPr>
          <w:rFonts w:ascii="Times New Roman" w:hAnsi="Times New Roman" w:cs="Times New Roman"/>
          <w:szCs w:val="24"/>
        </w:rPr>
        <w:t>by:_</w:t>
      </w:r>
      <w:proofErr w:type="gramEnd"/>
      <w:r>
        <w:rPr>
          <w:rFonts w:ascii="Times New Roman" w:hAnsi="Times New Roman" w:cs="Times New Roman"/>
          <w:szCs w:val="24"/>
        </w:rPr>
        <w:t>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5DDB59A5" w14:textId="77777777" w:rsidR="00C70207" w:rsidRDefault="00C70207" w:rsidP="00C7020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722F1CCD" w14:textId="77777777" w:rsidR="00C70207" w:rsidRDefault="00C70207" w:rsidP="00C70207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</w:t>
      </w:r>
      <w:proofErr w:type="gramStart"/>
      <w:r>
        <w:rPr>
          <w:rFonts w:ascii="Times New Roman" w:hAnsi="Times New Roman" w:cs="Times New Roman"/>
          <w:szCs w:val="24"/>
        </w:rPr>
        <w:t>Name:_</w:t>
      </w:r>
      <w:proofErr w:type="gramEnd"/>
      <w:r>
        <w:rPr>
          <w:rFonts w:ascii="Times New Roman" w:hAnsi="Times New Roman" w:cs="Times New Roman"/>
          <w:szCs w:val="24"/>
        </w:rPr>
        <w:t>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60209B16" w14:textId="77777777" w:rsidR="00C70207" w:rsidRDefault="00C70207" w:rsidP="00C70207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1470DB9D" w14:textId="12C5FC92" w:rsidR="00C70207" w:rsidRDefault="00C70207" w:rsidP="00C70207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Parker H. Zurbuch, P</w:t>
      </w:r>
      <w:r>
        <w:rPr>
          <w:rFonts w:ascii="Times New Roman" w:hAnsi="Times New Roman" w:cs="Times New Roman"/>
          <w:szCs w:val="24"/>
        </w:rPr>
        <w:t xml:space="preserve">S                                                 </w:t>
      </w:r>
      <w:proofErr w:type="gramStart"/>
      <w:r>
        <w:rPr>
          <w:rFonts w:ascii="Times New Roman" w:hAnsi="Times New Roman" w:cs="Times New Roman"/>
          <w:szCs w:val="24"/>
        </w:rPr>
        <w:t>Title:_</w:t>
      </w:r>
      <w:proofErr w:type="gramEnd"/>
      <w:r>
        <w:rPr>
          <w:rFonts w:ascii="Times New Roman" w:hAnsi="Times New Roman" w:cs="Times New Roman"/>
          <w:szCs w:val="24"/>
        </w:rPr>
        <w:t>___________</w:t>
      </w:r>
      <w:r>
        <w:rPr>
          <w:rFonts w:ascii="Times New Roman" w:hAnsi="Times New Roman" w:cs="Times New Roman"/>
          <w:szCs w:val="24"/>
        </w:rPr>
        <w:t>___</w:t>
      </w:r>
      <w:r>
        <w:rPr>
          <w:rFonts w:ascii="Times New Roman" w:hAnsi="Times New Roman" w:cs="Times New Roman"/>
          <w:szCs w:val="24"/>
        </w:rPr>
        <w:t>____________</w:t>
      </w: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</w:t>
      </w:r>
    </w:p>
    <w:p w14:paraId="5DE269DC" w14:textId="36793635" w:rsidR="00C70207" w:rsidRDefault="00C70207" w:rsidP="00C7020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</w:t>
      </w:r>
      <w:r>
        <w:rPr>
          <w:rFonts w:ascii="Times New Roman" w:hAnsi="Times New Roman" w:cs="Times New Roman"/>
          <w:szCs w:val="24"/>
        </w:rPr>
        <w:t>nager</w:t>
      </w:r>
    </w:p>
    <w:p w14:paraId="1A1C84AE" w14:textId="65FC69E8" w:rsidR="00C70207" w:rsidRPr="00C70207" w:rsidRDefault="00C70207" w:rsidP="00C7020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</w:t>
      </w:r>
      <w:r>
        <w:rPr>
          <w:rFonts w:ascii="Times New Roman" w:hAnsi="Times New Roman" w:cs="Times New Roman"/>
          <w:szCs w:val="24"/>
        </w:rPr>
        <w:t>Date: __________________________</w:t>
      </w:r>
      <w:r>
        <w:rPr>
          <w:rFonts w:ascii="Times New Roman" w:hAnsi="Times New Roman" w:cs="Times New Roman"/>
          <w:szCs w:val="24"/>
        </w:rPr>
        <w:t xml:space="preserve">                 </w:t>
      </w:r>
    </w:p>
    <w:p w14:paraId="72DD7D15" w14:textId="77777777" w:rsidR="00A90E68" w:rsidRDefault="00A90E68" w:rsidP="00A90E68">
      <w:pPr>
        <w:tabs>
          <w:tab w:val="left" w:pos="360"/>
          <w:tab w:val="right" w:pos="10980"/>
        </w:tabs>
        <w:ind w:right="18"/>
        <w:rPr>
          <w:rFonts w:ascii="Times New Roman" w:eastAsia="Times New Roman" w:hAnsi="Times New Roman"/>
          <w:sz w:val="22"/>
          <w:szCs w:val="22"/>
        </w:rPr>
      </w:pPr>
    </w:p>
    <w:p w14:paraId="3614853E" w14:textId="77777777" w:rsidR="008F2645" w:rsidRPr="00C07952" w:rsidRDefault="008F2645" w:rsidP="00A90E68">
      <w:pPr>
        <w:tabs>
          <w:tab w:val="left" w:pos="360"/>
          <w:tab w:val="right" w:pos="10980"/>
        </w:tabs>
        <w:ind w:right="18"/>
        <w:rPr>
          <w:rFonts w:ascii="Times New Roman" w:eastAsia="Times New Roman" w:hAnsi="Times New Roman" w:cs="Times New Roman"/>
          <w:szCs w:val="24"/>
        </w:rPr>
      </w:pPr>
    </w:p>
    <w:sectPr w:rsidR="008F2645" w:rsidRPr="00C07952" w:rsidSect="0062071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DFF8B" w14:textId="77777777" w:rsidR="003E1D39" w:rsidRDefault="003E1D39">
      <w:r>
        <w:separator/>
      </w:r>
    </w:p>
  </w:endnote>
  <w:endnote w:type="continuationSeparator" w:id="0">
    <w:p w14:paraId="1C74C9C0" w14:textId="77777777" w:rsidR="003E1D39" w:rsidRDefault="003E1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5724" w14:textId="2C6306D6" w:rsidR="003E1D39" w:rsidRDefault="006B3AD2">
    <w:pPr>
      <w:pStyle w:val="Footer"/>
      <w:jc w:val="center"/>
    </w:pPr>
    <w:r>
      <w:rPr>
        <w:rStyle w:val="PageNumber"/>
      </w:rPr>
      <w:fldChar w:fldCharType="begin"/>
    </w:r>
    <w:r w:rsidR="003E1D39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2180">
      <w:rPr>
        <w:rStyle w:val="PageNumber"/>
        <w:noProof/>
      </w:rPr>
      <w:t>3</w:t>
    </w:r>
    <w:r>
      <w:rPr>
        <w:rStyle w:val="PageNumber"/>
      </w:rPr>
      <w:fldChar w:fldCharType="end"/>
    </w:r>
    <w:r w:rsidR="003E1D39">
      <w:rPr>
        <w:rStyle w:val="PageNumber"/>
      </w:rPr>
      <w:t xml:space="preserve"> of </w:t>
    </w:r>
    <w:r>
      <w:rPr>
        <w:rStyle w:val="PageNumber"/>
      </w:rPr>
      <w:fldChar w:fldCharType="begin"/>
    </w:r>
    <w:r w:rsidR="003E1D39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F72180">
      <w:rPr>
        <w:rStyle w:val="PageNumber"/>
        <w:noProof/>
      </w:rPr>
      <w:t>3</w:t>
    </w:r>
    <w:r>
      <w:rPr>
        <w:rStyle w:val="PageNumber"/>
      </w:rPr>
      <w:fldChar w:fldCharType="end"/>
    </w:r>
  </w:p>
  <w:p w14:paraId="5D3101C7" w14:textId="4AF894FC" w:rsidR="003E1D39" w:rsidRDefault="006B3AD2">
    <w:pPr>
      <w:pStyle w:val="Footer"/>
      <w:jc w:val="center"/>
    </w:pPr>
    <w:r>
      <w:rPr>
        <w:rStyle w:val="PageNumber"/>
      </w:rPr>
      <w:fldChar w:fldCharType="begin"/>
    </w:r>
    <w:r w:rsidR="003E1D39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C70207">
      <w:rPr>
        <w:rStyle w:val="PageNumber"/>
        <w:noProof/>
      </w:rPr>
      <w:t>10/7/2025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863AE" w14:textId="77777777" w:rsidR="003E1D39" w:rsidRDefault="003E1D39">
      <w:r>
        <w:separator/>
      </w:r>
    </w:p>
  </w:footnote>
  <w:footnote w:type="continuationSeparator" w:id="0">
    <w:p w14:paraId="71D7BDB2" w14:textId="77777777" w:rsidR="003E1D39" w:rsidRDefault="003E1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83D4" w14:textId="77777777" w:rsidR="003E1D39" w:rsidRDefault="00C70207">
    <w:pPr>
      <w:pStyle w:val="Header"/>
    </w:pPr>
    <w:r>
      <w:rPr>
        <w:noProof/>
        <w:lang w:eastAsia="en-US"/>
      </w:rPr>
      <w:pict w14:anchorId="477C29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4198969" o:spid="_x0000_s2050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EA70" w14:textId="77777777" w:rsidR="003E1D39" w:rsidRDefault="00C70207">
    <w:pPr>
      <w:pStyle w:val="Header"/>
    </w:pPr>
    <w:r>
      <w:rPr>
        <w:noProof/>
        <w:lang w:eastAsia="en-US"/>
      </w:rPr>
      <w:pict w14:anchorId="0143D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4198970" o:spid="_x0000_s2051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E1316" w14:textId="77777777" w:rsidR="003E1D39" w:rsidRDefault="00C70207">
    <w:pPr>
      <w:pStyle w:val="Header"/>
    </w:pPr>
    <w:r>
      <w:rPr>
        <w:noProof/>
        <w:lang w:eastAsia="en-US"/>
      </w:rPr>
      <w:pict w14:anchorId="2259A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4198968" o:spid="_x0000_s2049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5021780">
    <w:abstractNumId w:val="0"/>
  </w:num>
  <w:num w:numId="2" w16cid:durableId="1866676076">
    <w:abstractNumId w:val="1"/>
  </w:num>
  <w:num w:numId="3" w16cid:durableId="859197828">
    <w:abstractNumId w:val="2"/>
  </w:num>
  <w:num w:numId="4" w16cid:durableId="2092047539">
    <w:abstractNumId w:val="3"/>
  </w:num>
  <w:num w:numId="5" w16cid:durableId="912081778">
    <w:abstractNumId w:val="4"/>
  </w:num>
  <w:num w:numId="6" w16cid:durableId="806119316">
    <w:abstractNumId w:val="5"/>
  </w:num>
  <w:num w:numId="7" w16cid:durableId="1642953137">
    <w:abstractNumId w:val="6"/>
  </w:num>
  <w:num w:numId="8" w16cid:durableId="1306203066">
    <w:abstractNumId w:val="7"/>
  </w:num>
  <w:num w:numId="9" w16cid:durableId="1480266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5386D"/>
    <w:rsid w:val="000607F4"/>
    <w:rsid w:val="00073454"/>
    <w:rsid w:val="000749BE"/>
    <w:rsid w:val="000C3775"/>
    <w:rsid w:val="000D0D9D"/>
    <w:rsid w:val="000D3EEA"/>
    <w:rsid w:val="000E4EDD"/>
    <w:rsid w:val="00106592"/>
    <w:rsid w:val="00127A82"/>
    <w:rsid w:val="00166393"/>
    <w:rsid w:val="00173D1E"/>
    <w:rsid w:val="00174603"/>
    <w:rsid w:val="00184A58"/>
    <w:rsid w:val="001A6DEB"/>
    <w:rsid w:val="001D5A61"/>
    <w:rsid w:val="001E4FCC"/>
    <w:rsid w:val="001E5876"/>
    <w:rsid w:val="00204B38"/>
    <w:rsid w:val="00246976"/>
    <w:rsid w:val="0026008C"/>
    <w:rsid w:val="00264DF1"/>
    <w:rsid w:val="002700FF"/>
    <w:rsid w:val="00274ED8"/>
    <w:rsid w:val="00293BA8"/>
    <w:rsid w:val="002A39FC"/>
    <w:rsid w:val="002F5E0E"/>
    <w:rsid w:val="003037B6"/>
    <w:rsid w:val="00325C64"/>
    <w:rsid w:val="0033571D"/>
    <w:rsid w:val="003464E3"/>
    <w:rsid w:val="003A455D"/>
    <w:rsid w:val="003E1D39"/>
    <w:rsid w:val="003E3072"/>
    <w:rsid w:val="00425AA5"/>
    <w:rsid w:val="004277AF"/>
    <w:rsid w:val="00493CD0"/>
    <w:rsid w:val="00495F32"/>
    <w:rsid w:val="004E0170"/>
    <w:rsid w:val="004E15EF"/>
    <w:rsid w:val="004E23B5"/>
    <w:rsid w:val="005054F1"/>
    <w:rsid w:val="005115E4"/>
    <w:rsid w:val="0051772D"/>
    <w:rsid w:val="005664DF"/>
    <w:rsid w:val="0056735E"/>
    <w:rsid w:val="00581165"/>
    <w:rsid w:val="005E032A"/>
    <w:rsid w:val="005F3363"/>
    <w:rsid w:val="00603DD5"/>
    <w:rsid w:val="0062071C"/>
    <w:rsid w:val="00625C00"/>
    <w:rsid w:val="00643427"/>
    <w:rsid w:val="00645980"/>
    <w:rsid w:val="00653CC5"/>
    <w:rsid w:val="00660297"/>
    <w:rsid w:val="0067391B"/>
    <w:rsid w:val="006B3AD2"/>
    <w:rsid w:val="006C7F1A"/>
    <w:rsid w:val="006D682B"/>
    <w:rsid w:val="006D6F65"/>
    <w:rsid w:val="007722AF"/>
    <w:rsid w:val="007853B7"/>
    <w:rsid w:val="0079381B"/>
    <w:rsid w:val="007975EC"/>
    <w:rsid w:val="007A3B4C"/>
    <w:rsid w:val="007C2EB0"/>
    <w:rsid w:val="007C37DF"/>
    <w:rsid w:val="00801784"/>
    <w:rsid w:val="00817FB2"/>
    <w:rsid w:val="00846BDB"/>
    <w:rsid w:val="008642EE"/>
    <w:rsid w:val="008C34D3"/>
    <w:rsid w:val="008E331A"/>
    <w:rsid w:val="008E33C9"/>
    <w:rsid w:val="008E6C17"/>
    <w:rsid w:val="008F2645"/>
    <w:rsid w:val="009351D2"/>
    <w:rsid w:val="009426E1"/>
    <w:rsid w:val="00974CC1"/>
    <w:rsid w:val="009B47D0"/>
    <w:rsid w:val="009C63C4"/>
    <w:rsid w:val="009D0E31"/>
    <w:rsid w:val="00A0158B"/>
    <w:rsid w:val="00A131DD"/>
    <w:rsid w:val="00A1757D"/>
    <w:rsid w:val="00A27231"/>
    <w:rsid w:val="00A33C83"/>
    <w:rsid w:val="00A34145"/>
    <w:rsid w:val="00A64FAC"/>
    <w:rsid w:val="00A771D0"/>
    <w:rsid w:val="00A90E68"/>
    <w:rsid w:val="00A94F84"/>
    <w:rsid w:val="00AC64C1"/>
    <w:rsid w:val="00AD3903"/>
    <w:rsid w:val="00AE2529"/>
    <w:rsid w:val="00B44B6A"/>
    <w:rsid w:val="00BA1404"/>
    <w:rsid w:val="00BB6338"/>
    <w:rsid w:val="00C06D99"/>
    <w:rsid w:val="00C07952"/>
    <w:rsid w:val="00C1547D"/>
    <w:rsid w:val="00C70207"/>
    <w:rsid w:val="00CB6AC8"/>
    <w:rsid w:val="00CC789F"/>
    <w:rsid w:val="00CE444E"/>
    <w:rsid w:val="00CE782B"/>
    <w:rsid w:val="00CF19DD"/>
    <w:rsid w:val="00CF5C8E"/>
    <w:rsid w:val="00D04588"/>
    <w:rsid w:val="00D23A4B"/>
    <w:rsid w:val="00D33DCD"/>
    <w:rsid w:val="00D74A30"/>
    <w:rsid w:val="00DA46C7"/>
    <w:rsid w:val="00DC12B8"/>
    <w:rsid w:val="00DE65AE"/>
    <w:rsid w:val="00E03367"/>
    <w:rsid w:val="00E149EE"/>
    <w:rsid w:val="00E1648A"/>
    <w:rsid w:val="00E36F60"/>
    <w:rsid w:val="00E54851"/>
    <w:rsid w:val="00E661CA"/>
    <w:rsid w:val="00E809A5"/>
    <w:rsid w:val="00E91DD8"/>
    <w:rsid w:val="00E9235B"/>
    <w:rsid w:val="00E9783A"/>
    <w:rsid w:val="00EE5BFA"/>
    <w:rsid w:val="00EF3891"/>
    <w:rsid w:val="00F07BF4"/>
    <w:rsid w:val="00F2141A"/>
    <w:rsid w:val="00F22C5C"/>
    <w:rsid w:val="00F2603A"/>
    <w:rsid w:val="00F267EF"/>
    <w:rsid w:val="00F424CA"/>
    <w:rsid w:val="00F61820"/>
    <w:rsid w:val="00F66ED1"/>
    <w:rsid w:val="00F72180"/>
    <w:rsid w:val="00F9274E"/>
    <w:rsid w:val="00FC78D3"/>
    <w:rsid w:val="00FD1EB0"/>
    <w:rsid w:val="00FE46D7"/>
    <w:rsid w:val="00FE5386"/>
    <w:rsid w:val="00FE5B50"/>
    <w:rsid w:val="00FE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  <w14:docId w14:val="6DD722A3"/>
  <w15:docId w15:val="{EA71C8CC-630F-4351-815F-639FD612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660297"/>
    <w:rPr>
      <w:rFonts w:ascii="Optima" w:eastAsia="Times" w:hAnsi="Optima" w:cs="Times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937</Words>
  <Characters>5314</Characters>
  <Application>Microsoft Office Word</Application>
  <DocSecurity>0</DocSecurity>
  <Lines>139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Mendenhall Land Surveying Service</vt:lpstr>
    </vt:vector>
  </TitlesOfParts>
  <Company>University of Kentucky</Company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26</cp:revision>
  <cp:lastPrinted>2015-12-07T17:35:00Z</cp:lastPrinted>
  <dcterms:created xsi:type="dcterms:W3CDTF">2016-03-10T14:34:00Z</dcterms:created>
  <dcterms:modified xsi:type="dcterms:W3CDTF">2025-10-07T20:31:00Z</dcterms:modified>
</cp:coreProperties>
</file>