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1B95" w14:textId="77777777" w:rsidR="008F2645" w:rsidRDefault="008F2645">
      <w:pPr>
        <w:pStyle w:val="Title"/>
        <w:tabs>
          <w:tab w:val="left" w:pos="360"/>
        </w:tabs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 w:rsidR="00E809A5">
        <w:rPr>
          <w:rFonts w:ascii="Copperplate Gothic Light" w:hAnsi="Copperplate Gothic Light"/>
        </w:rPr>
        <w:t>apex Consulting &amp; Surveying</w:t>
      </w:r>
      <w:r w:rsidR="00553917">
        <w:rPr>
          <w:rFonts w:ascii="Copperplate Gothic Light" w:hAnsi="Copperplate Gothic Light"/>
        </w:rPr>
        <w:t>, inc.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6889F745" w14:textId="77777777" w:rsidR="008F2645" w:rsidRDefault="008F2645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0FE01199" w14:textId="77777777" w:rsidR="008F2645" w:rsidRDefault="008F264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220FD3E8" w14:textId="77777777" w:rsidR="00682053" w:rsidRDefault="00682053" w:rsidP="00682053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0453AF7B" w14:textId="77777777" w:rsidR="00AA1ED4" w:rsidRDefault="00AA1ED4" w:rsidP="00AA1ED4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6103AD1F" w14:textId="77777777" w:rsidR="00410FC5" w:rsidRPr="00410FC5" w:rsidRDefault="00E809A5" w:rsidP="00410FC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Phone: (260) 755-5993</w:t>
      </w:r>
      <w:r w:rsidR="008F2645">
        <w:rPr>
          <w:rFonts w:ascii="Century Gothic" w:hAnsi="Century Gothic"/>
          <w:sz w:val="18"/>
        </w:rPr>
        <w:t xml:space="preserve">   Fax: (</w:t>
      </w:r>
      <w:r>
        <w:rPr>
          <w:rFonts w:ascii="Century Gothic" w:hAnsi="Century Gothic"/>
          <w:sz w:val="18"/>
        </w:rPr>
        <w:t>888</w:t>
      </w:r>
      <w:r w:rsidR="008F2645">
        <w:rPr>
          <w:rFonts w:ascii="Century Gothic" w:hAnsi="Century Gothic"/>
          <w:sz w:val="18"/>
        </w:rPr>
        <w:t>) 8</w:t>
      </w:r>
      <w:r>
        <w:rPr>
          <w:rFonts w:ascii="Century Gothic" w:hAnsi="Century Gothic"/>
          <w:sz w:val="18"/>
        </w:rPr>
        <w:t xml:space="preserve">08-4177 </w:t>
      </w:r>
    </w:p>
    <w:p w14:paraId="651569B5" w14:textId="77777777" w:rsidR="008F264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018530BB" w14:textId="77777777" w:rsidR="008F2645" w:rsidRDefault="008F2645">
      <w:pPr>
        <w:pBdr>
          <w:top w:val="single" w:sz="4" w:space="1" w:color="000000"/>
          <w:bottom w:val="single" w:sz="4" w:space="1" w:color="000000"/>
        </w:pBdr>
        <w:tabs>
          <w:tab w:val="left" w:pos="360"/>
        </w:tabs>
        <w:jc w:val="center"/>
        <w:rPr>
          <w:rFonts w:ascii="Century Gothic" w:hAnsi="Century Gothic"/>
          <w:sz w:val="18"/>
        </w:rPr>
      </w:pPr>
    </w:p>
    <w:p w14:paraId="6DAB1F97" w14:textId="77777777" w:rsidR="00F61820" w:rsidRDefault="00F61820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58E7E3C2" w14:textId="3B3ED7AC" w:rsidR="008F2645" w:rsidRPr="00C07952" w:rsidRDefault="00E1736E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  <w:r w:rsidRPr="00E1736E">
        <w:rPr>
          <w:rFonts w:ascii="Times New Roman" w:hAnsi="Times New Roman" w:cs="Times New Roman"/>
          <w:szCs w:val="24"/>
          <w:highlight w:val="yellow"/>
        </w:rPr>
        <w:t>MMMM</w:t>
      </w:r>
      <w:r w:rsidR="00CE60D6" w:rsidRPr="00E1736E">
        <w:rPr>
          <w:rFonts w:ascii="Times New Roman" w:hAnsi="Times New Roman" w:cs="Times New Roman"/>
          <w:szCs w:val="24"/>
          <w:highlight w:val="yellow"/>
        </w:rPr>
        <w:t xml:space="preserve"> </w:t>
      </w:r>
      <w:r w:rsidRPr="00E1736E">
        <w:rPr>
          <w:rFonts w:ascii="Times New Roman" w:hAnsi="Times New Roman" w:cs="Times New Roman"/>
          <w:szCs w:val="24"/>
          <w:highlight w:val="yellow"/>
        </w:rPr>
        <w:t>DD</w:t>
      </w:r>
      <w:r w:rsidR="00CE60D6" w:rsidRPr="00E1736E">
        <w:rPr>
          <w:rFonts w:ascii="Times New Roman" w:hAnsi="Times New Roman" w:cs="Times New Roman"/>
          <w:szCs w:val="24"/>
          <w:highlight w:val="yellow"/>
        </w:rPr>
        <w:t xml:space="preserve">, </w:t>
      </w:r>
      <w:r w:rsidRPr="00E1736E">
        <w:rPr>
          <w:rFonts w:ascii="Times New Roman" w:hAnsi="Times New Roman" w:cs="Times New Roman"/>
          <w:szCs w:val="24"/>
          <w:highlight w:val="yellow"/>
        </w:rPr>
        <w:t>YYYY</w:t>
      </w:r>
      <w:r w:rsidR="008F2645" w:rsidRPr="00C07952">
        <w:rPr>
          <w:rFonts w:ascii="Times New Roman" w:hAnsi="Times New Roman" w:cs="Times New Roman"/>
          <w:szCs w:val="24"/>
        </w:rPr>
        <w:tab/>
      </w:r>
    </w:p>
    <w:p w14:paraId="121A940C" w14:textId="06624EF2" w:rsidR="006D6F65" w:rsidRDefault="006D6F65" w:rsidP="00E809A5">
      <w:pPr>
        <w:rPr>
          <w:rFonts w:ascii="Times New Roman" w:eastAsia="Times New Roman" w:hAnsi="Times New Roman" w:cs="Times New Roman"/>
          <w:szCs w:val="24"/>
        </w:rPr>
      </w:pPr>
    </w:p>
    <w:p w14:paraId="2A4FB5C2" w14:textId="17DE9D24" w:rsidR="008767FD" w:rsidRPr="00E1736E" w:rsidRDefault="00E1736E" w:rsidP="00E809A5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[First Last Name]</w:t>
      </w:r>
    </w:p>
    <w:p w14:paraId="71D0C459" w14:textId="1DA7EDEC" w:rsidR="00156E5B" w:rsidRPr="00E1736E" w:rsidRDefault="00E1736E" w:rsidP="00E809A5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[Company Name]</w:t>
      </w:r>
    </w:p>
    <w:p w14:paraId="68E92FBA" w14:textId="75882F85" w:rsidR="00156E5B" w:rsidRPr="00E1736E" w:rsidRDefault="00E1736E" w:rsidP="00E809A5">
      <w:pPr>
        <w:rPr>
          <w:rFonts w:ascii="Times New Roman" w:eastAsia="Times New Roman" w:hAnsi="Times New Roman" w:cs="Times New Roman"/>
          <w:szCs w:val="24"/>
          <w:highlight w:val="yellow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[Address] [Suite]</w:t>
      </w:r>
    </w:p>
    <w:p w14:paraId="24C00249" w14:textId="02277AAF" w:rsidR="00156E5B" w:rsidRDefault="00E1736E" w:rsidP="00E809A5">
      <w:pPr>
        <w:rPr>
          <w:rFonts w:ascii="Times New Roman" w:eastAsia="Times New Roman" w:hAnsi="Times New Roman" w:cs="Times New Roman"/>
          <w:szCs w:val="24"/>
        </w:rPr>
      </w:pP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[City]</w:t>
      </w:r>
      <w:r w:rsidR="00CE60D6" w:rsidRPr="00E1736E">
        <w:rPr>
          <w:rFonts w:ascii="Times New Roman" w:eastAsia="Times New Roman" w:hAnsi="Times New Roman" w:cs="Times New Roman"/>
          <w:szCs w:val="24"/>
          <w:highlight w:val="yellow"/>
        </w:rPr>
        <w:t xml:space="preserve">, </w:t>
      </w:r>
      <w:r w:rsidRPr="00E1736E">
        <w:rPr>
          <w:rFonts w:ascii="Times New Roman" w:eastAsia="Times New Roman" w:hAnsi="Times New Roman" w:cs="Times New Roman"/>
          <w:szCs w:val="24"/>
          <w:highlight w:val="yellow"/>
        </w:rPr>
        <w:t>[State] [ZIP]</w:t>
      </w:r>
    </w:p>
    <w:p w14:paraId="382A81E0" w14:textId="18E3D2F6" w:rsidR="00A264A0" w:rsidRPr="00C07952" w:rsidRDefault="00A264A0" w:rsidP="00E809A5">
      <w:pPr>
        <w:rPr>
          <w:rFonts w:ascii="Times New Roman" w:eastAsia="Times New Roman" w:hAnsi="Times New Roman" w:cs="Times New Roman"/>
          <w:szCs w:val="24"/>
        </w:rPr>
      </w:pPr>
    </w:p>
    <w:p w14:paraId="1D26FF98" w14:textId="3DB5687F" w:rsidR="008F2645" w:rsidRPr="00C07952" w:rsidRDefault="008F2645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C07952">
        <w:rPr>
          <w:rFonts w:ascii="Times New Roman" w:hAnsi="Times New Roman" w:cs="Times New Roman"/>
          <w:b/>
          <w:bCs/>
          <w:szCs w:val="24"/>
        </w:rPr>
        <w:t>Re:</w:t>
      </w:r>
      <w:proofErr w:type="gramStart"/>
      <w:r w:rsidRPr="00C07952">
        <w:rPr>
          <w:rFonts w:ascii="Times New Roman" w:hAnsi="Times New Roman" w:cs="Times New Roman"/>
          <w:b/>
          <w:bCs/>
          <w:szCs w:val="24"/>
        </w:rPr>
        <w:t xml:space="preserve"> </w:t>
      </w:r>
      <w:r w:rsidR="00B80B85">
        <w:rPr>
          <w:rFonts w:ascii="Times New Roman" w:hAnsi="Times New Roman" w:cs="Times New Roman"/>
          <w:b/>
          <w:bCs/>
          <w:szCs w:val="24"/>
        </w:rPr>
        <w:t xml:space="preserve"> </w:t>
      </w:r>
      <w:r w:rsidR="000868B1">
        <w:rPr>
          <w:rFonts w:ascii="Times New Roman" w:hAnsi="Times New Roman" w:cs="Times New Roman"/>
          <w:b/>
          <w:bCs/>
          <w:szCs w:val="24"/>
        </w:rPr>
        <w:t xml:space="preserve"> </w:t>
      </w:r>
      <w:r w:rsidR="00E1736E" w:rsidRPr="00E1736E">
        <w:rPr>
          <w:rFonts w:ascii="Times New Roman" w:hAnsi="Times New Roman" w:cs="Times New Roman"/>
          <w:b/>
          <w:bCs/>
          <w:szCs w:val="24"/>
          <w:highlight w:val="yellow"/>
        </w:rPr>
        <w:t>[</w:t>
      </w:r>
      <w:proofErr w:type="gramEnd"/>
      <w:r w:rsidR="00E1736E" w:rsidRPr="00E1736E">
        <w:rPr>
          <w:rFonts w:ascii="Times New Roman" w:hAnsi="Times New Roman" w:cs="Times New Roman"/>
          <w:b/>
          <w:bCs/>
          <w:szCs w:val="24"/>
          <w:highlight w:val="yellow"/>
        </w:rPr>
        <w:t>Project Name]</w:t>
      </w:r>
      <w:r w:rsidR="00CE60D6">
        <w:rPr>
          <w:rFonts w:ascii="Times New Roman" w:hAnsi="Times New Roman" w:cs="Times New Roman"/>
          <w:b/>
          <w:bCs/>
          <w:szCs w:val="24"/>
        </w:rPr>
        <w:t xml:space="preserve"> </w:t>
      </w:r>
      <w:r w:rsidR="000868B1">
        <w:rPr>
          <w:rFonts w:ascii="Times New Roman" w:hAnsi="Times New Roman" w:cs="Times New Roman"/>
          <w:b/>
          <w:bCs/>
          <w:szCs w:val="24"/>
        </w:rPr>
        <w:t>-</w:t>
      </w:r>
      <w:r w:rsidR="008767FD">
        <w:rPr>
          <w:rFonts w:ascii="Times New Roman" w:hAnsi="Times New Roman" w:cs="Times New Roman"/>
          <w:b/>
          <w:bCs/>
          <w:szCs w:val="24"/>
        </w:rPr>
        <w:t xml:space="preserve"> Topographic Survey</w:t>
      </w:r>
    </w:p>
    <w:p w14:paraId="7C2827E2" w14:textId="77777777" w:rsidR="008F2645" w:rsidRPr="00C07952" w:rsidRDefault="00845784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     </w:t>
      </w:r>
    </w:p>
    <w:p w14:paraId="2B8EF5C0" w14:textId="709D033D" w:rsidR="008F2645" w:rsidRPr="00C07952" w:rsidRDefault="00A264A0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ED134C">
        <w:rPr>
          <w:rFonts w:ascii="Times New Roman" w:hAnsi="Times New Roman" w:cs="Times New Roman"/>
          <w:szCs w:val="24"/>
        </w:rPr>
        <w:t>Dear</w:t>
      </w:r>
      <w:r w:rsidR="0082177F" w:rsidRPr="00ED134C">
        <w:rPr>
          <w:rFonts w:ascii="Times New Roman" w:hAnsi="Times New Roman" w:cs="Times New Roman"/>
          <w:szCs w:val="24"/>
        </w:rPr>
        <w:t xml:space="preserve"> </w:t>
      </w:r>
      <w:r w:rsidR="00E1736E" w:rsidRPr="00E1736E">
        <w:rPr>
          <w:rFonts w:ascii="Times New Roman" w:hAnsi="Times New Roman" w:cs="Times New Roman"/>
          <w:szCs w:val="24"/>
          <w:highlight w:val="yellow"/>
        </w:rPr>
        <w:t>[</w:t>
      </w:r>
      <w:proofErr w:type="spellStart"/>
      <w:proofErr w:type="gramStart"/>
      <w:r w:rsidR="00E1736E" w:rsidRPr="00E1736E">
        <w:rPr>
          <w:rFonts w:ascii="Times New Roman" w:hAnsi="Times New Roman" w:cs="Times New Roman"/>
          <w:szCs w:val="24"/>
          <w:highlight w:val="yellow"/>
        </w:rPr>
        <w:t>Mr</w:t>
      </w:r>
      <w:proofErr w:type="spellEnd"/>
      <w:r w:rsidR="00E1736E" w:rsidRPr="00E1736E">
        <w:rPr>
          <w:rFonts w:ascii="Times New Roman" w:hAnsi="Times New Roman" w:cs="Times New Roman"/>
          <w:szCs w:val="24"/>
          <w:highlight w:val="yellow"/>
        </w:rPr>
        <w:t>.,Mrs.</w:t>
      </w:r>
      <w:proofErr w:type="gramEnd"/>
      <w:r w:rsidR="00E1736E" w:rsidRPr="00E1736E">
        <w:rPr>
          <w:rFonts w:ascii="Times New Roman" w:hAnsi="Times New Roman" w:cs="Times New Roman"/>
          <w:szCs w:val="24"/>
          <w:highlight w:val="yellow"/>
        </w:rPr>
        <w:t>] [Name]</w:t>
      </w:r>
      <w:r w:rsidR="0082177F" w:rsidRPr="00E1736E">
        <w:rPr>
          <w:rFonts w:ascii="Times New Roman" w:hAnsi="Times New Roman" w:cs="Times New Roman"/>
          <w:szCs w:val="24"/>
          <w:highlight w:val="yellow"/>
        </w:rPr>
        <w:t>,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267688EA" w14:textId="77777777" w:rsidR="004E15EF" w:rsidRPr="00C07952" w:rsidRDefault="004E15EF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2C6F3B65" w14:textId="6F3D4501" w:rsidR="008F2645" w:rsidRDefault="008F2645">
      <w:pPr>
        <w:tabs>
          <w:tab w:val="left" w:pos="360"/>
        </w:tabs>
        <w:ind w:right="18"/>
        <w:rPr>
          <w:rFonts w:ascii="Times New Roman" w:hAnsi="Times New Roman" w:cs="Times New Roman"/>
          <w:spacing w:val="-3"/>
          <w:szCs w:val="24"/>
        </w:rPr>
      </w:pPr>
      <w:r w:rsidRPr="00C07952">
        <w:rPr>
          <w:rFonts w:ascii="Times New Roman" w:hAnsi="Times New Roman" w:cs="Times New Roman"/>
          <w:szCs w:val="24"/>
        </w:rPr>
        <w:t>Thank you for the opp</w:t>
      </w:r>
      <w:r w:rsidR="004E15EF" w:rsidRPr="00C07952">
        <w:rPr>
          <w:rFonts w:ascii="Times New Roman" w:hAnsi="Times New Roman" w:cs="Times New Roman"/>
          <w:szCs w:val="24"/>
        </w:rPr>
        <w:t xml:space="preserve">ortunity to provide your </w:t>
      </w:r>
      <w:r w:rsidRPr="00C07952">
        <w:rPr>
          <w:rFonts w:ascii="Times New Roman" w:hAnsi="Times New Roman" w:cs="Times New Roman"/>
          <w:szCs w:val="24"/>
        </w:rPr>
        <w:t xml:space="preserve">firm with a proposal </w:t>
      </w:r>
      <w:r w:rsidR="000868B1">
        <w:rPr>
          <w:rFonts w:ascii="Times New Roman" w:hAnsi="Times New Roman" w:cs="Times New Roman"/>
          <w:szCs w:val="24"/>
        </w:rPr>
        <w:t xml:space="preserve">for </w:t>
      </w:r>
      <w:r w:rsidR="00A96FF7">
        <w:rPr>
          <w:rFonts w:ascii="Times New Roman" w:hAnsi="Times New Roman" w:cs="Times New Roman"/>
          <w:szCs w:val="24"/>
        </w:rPr>
        <w:t xml:space="preserve">a </w:t>
      </w:r>
      <w:r w:rsidR="000868B1">
        <w:rPr>
          <w:rFonts w:ascii="Times New Roman" w:hAnsi="Times New Roman" w:cs="Times New Roman"/>
          <w:szCs w:val="24"/>
        </w:rPr>
        <w:t xml:space="preserve">topographic survey </w:t>
      </w:r>
      <w:r w:rsidR="00A96FF7">
        <w:rPr>
          <w:rFonts w:ascii="Times New Roman" w:hAnsi="Times New Roman" w:cs="Times New Roman"/>
          <w:szCs w:val="24"/>
        </w:rPr>
        <w:t xml:space="preserve">of </w:t>
      </w:r>
      <w:r w:rsidR="00510B93" w:rsidRPr="00510B93">
        <w:rPr>
          <w:rFonts w:ascii="Times New Roman" w:hAnsi="Times New Roman" w:cs="Times New Roman"/>
          <w:szCs w:val="24"/>
          <w:highlight w:val="yellow"/>
        </w:rPr>
        <w:t>[Project Name]</w:t>
      </w:r>
      <w:r w:rsidR="00510B93">
        <w:rPr>
          <w:rFonts w:ascii="Times New Roman" w:hAnsi="Times New Roman" w:cs="Times New Roman"/>
          <w:szCs w:val="24"/>
        </w:rPr>
        <w:t xml:space="preserve"> in </w:t>
      </w:r>
      <w:r w:rsidR="00510B93" w:rsidRPr="00510B93">
        <w:rPr>
          <w:rFonts w:ascii="Times New Roman" w:hAnsi="Times New Roman" w:cs="Times New Roman"/>
          <w:szCs w:val="24"/>
          <w:highlight w:val="yellow"/>
        </w:rPr>
        <w:t>[City], [State]</w:t>
      </w:r>
      <w:r w:rsidR="000868B1" w:rsidRPr="00510B93">
        <w:rPr>
          <w:rFonts w:ascii="Times New Roman" w:hAnsi="Times New Roman" w:cs="Times New Roman"/>
          <w:szCs w:val="24"/>
          <w:highlight w:val="yellow"/>
        </w:rPr>
        <w:t>.</w:t>
      </w:r>
      <w:r w:rsidR="000868B1">
        <w:rPr>
          <w:rFonts w:ascii="Times New Roman" w:hAnsi="Times New Roman" w:cs="Times New Roman"/>
          <w:szCs w:val="24"/>
        </w:rPr>
        <w:t xml:space="preserve">  </w:t>
      </w:r>
      <w:r w:rsidRPr="00C07952">
        <w:rPr>
          <w:rFonts w:ascii="Times New Roman" w:hAnsi="Times New Roman" w:cs="Times New Roman"/>
          <w:spacing w:val="-3"/>
          <w:szCs w:val="24"/>
        </w:rPr>
        <w:t xml:space="preserve">In response to your request for proposal, we have reviewed the project and have </w:t>
      </w:r>
      <w:r w:rsidR="001E4FCC" w:rsidRPr="00C07952">
        <w:rPr>
          <w:rFonts w:ascii="Times New Roman" w:hAnsi="Times New Roman" w:cs="Times New Roman"/>
          <w:spacing w:val="-3"/>
          <w:szCs w:val="24"/>
        </w:rPr>
        <w:t xml:space="preserve">developed the </w:t>
      </w:r>
      <w:r w:rsidR="00FB2667" w:rsidRPr="00C07952">
        <w:rPr>
          <w:rFonts w:ascii="Times New Roman" w:hAnsi="Times New Roman" w:cs="Times New Roman"/>
          <w:spacing w:val="-3"/>
          <w:szCs w:val="24"/>
        </w:rPr>
        <w:t>following services</w:t>
      </w:r>
      <w:r w:rsidRPr="00C07952">
        <w:rPr>
          <w:rFonts w:ascii="Times New Roman" w:hAnsi="Times New Roman" w:cs="Times New Roman"/>
          <w:spacing w:val="-3"/>
          <w:szCs w:val="24"/>
        </w:rPr>
        <w:t xml:space="preserve"> associated with the project:</w:t>
      </w:r>
    </w:p>
    <w:p w14:paraId="424668FC" w14:textId="77777777" w:rsidR="00171170" w:rsidRPr="00C07952" w:rsidRDefault="00171170">
      <w:pPr>
        <w:tabs>
          <w:tab w:val="left" w:pos="360"/>
        </w:tabs>
        <w:ind w:right="18"/>
        <w:rPr>
          <w:rFonts w:ascii="Times New Roman" w:hAnsi="Times New Roman" w:cs="Times New Roman"/>
          <w:spacing w:val="-3"/>
          <w:szCs w:val="24"/>
        </w:rPr>
      </w:pPr>
    </w:p>
    <w:p w14:paraId="7FC03C2D" w14:textId="43B9FF7B" w:rsidR="009A0796" w:rsidRDefault="009A0796" w:rsidP="009A0796">
      <w:pPr>
        <w:rPr>
          <w:rFonts w:ascii="Times New Roman" w:hAnsi="Times New Roman" w:cs="Times New Roman"/>
          <w:b/>
          <w:bCs/>
          <w:szCs w:val="24"/>
        </w:rPr>
      </w:pPr>
      <w:r w:rsidRPr="009A0796">
        <w:rPr>
          <w:rFonts w:ascii="Times New Roman" w:hAnsi="Times New Roman" w:cs="Times New Roman"/>
          <w:b/>
          <w:bCs/>
          <w:szCs w:val="24"/>
        </w:rPr>
        <w:t>For a fee of $</w:t>
      </w:r>
      <w:proofErr w:type="gramStart"/>
      <w:r w:rsidR="00BC1C87" w:rsidRPr="00BC1C87">
        <w:rPr>
          <w:rFonts w:ascii="Times New Roman" w:hAnsi="Times New Roman" w:cs="Times New Roman"/>
          <w:b/>
          <w:bCs/>
          <w:szCs w:val="24"/>
          <w:highlight w:val="yellow"/>
        </w:rPr>
        <w:t>#</w:t>
      </w:r>
      <w:r w:rsidR="00156E5B" w:rsidRPr="00BC1C87">
        <w:rPr>
          <w:rFonts w:ascii="Times New Roman" w:hAnsi="Times New Roman" w:cs="Times New Roman"/>
          <w:b/>
          <w:bCs/>
          <w:szCs w:val="24"/>
          <w:highlight w:val="yellow"/>
        </w:rPr>
        <w:t>,</w:t>
      </w:r>
      <w:r w:rsidR="00BC1C87" w:rsidRPr="00BC1C87">
        <w:rPr>
          <w:rFonts w:ascii="Times New Roman" w:hAnsi="Times New Roman" w:cs="Times New Roman"/>
          <w:b/>
          <w:bCs/>
          <w:szCs w:val="24"/>
          <w:highlight w:val="yellow"/>
        </w:rPr>
        <w:t>#</w:t>
      </w:r>
      <w:proofErr w:type="gramEnd"/>
      <w:r w:rsidR="00BC1C87" w:rsidRPr="00BC1C87">
        <w:rPr>
          <w:rFonts w:ascii="Times New Roman" w:hAnsi="Times New Roman" w:cs="Times New Roman"/>
          <w:b/>
          <w:bCs/>
          <w:szCs w:val="24"/>
          <w:highlight w:val="yellow"/>
        </w:rPr>
        <w:t>#</w:t>
      </w:r>
      <w:proofErr w:type="gramStart"/>
      <w:r w:rsidR="00BC1C87" w:rsidRPr="00BC1C87">
        <w:rPr>
          <w:rFonts w:ascii="Times New Roman" w:hAnsi="Times New Roman" w:cs="Times New Roman"/>
          <w:b/>
          <w:bCs/>
          <w:szCs w:val="24"/>
          <w:highlight w:val="yellow"/>
        </w:rPr>
        <w:t>#</w:t>
      </w:r>
      <w:r w:rsidR="00156E5B" w:rsidRPr="00BC1C87">
        <w:rPr>
          <w:rFonts w:ascii="Times New Roman" w:hAnsi="Times New Roman" w:cs="Times New Roman"/>
          <w:b/>
          <w:bCs/>
          <w:szCs w:val="24"/>
          <w:highlight w:val="yellow"/>
        </w:rPr>
        <w:t>.</w:t>
      </w:r>
      <w:r w:rsidR="00BC1C87" w:rsidRPr="00BC1C87">
        <w:rPr>
          <w:rFonts w:ascii="Times New Roman" w:hAnsi="Times New Roman" w:cs="Times New Roman"/>
          <w:b/>
          <w:bCs/>
          <w:szCs w:val="24"/>
          <w:highlight w:val="yellow"/>
        </w:rPr>
        <w:t>#</w:t>
      </w:r>
      <w:proofErr w:type="gramEnd"/>
      <w:r w:rsidR="00BC1C87" w:rsidRPr="00BC1C87">
        <w:rPr>
          <w:rFonts w:ascii="Times New Roman" w:hAnsi="Times New Roman" w:cs="Times New Roman"/>
          <w:b/>
          <w:bCs/>
          <w:szCs w:val="24"/>
          <w:highlight w:val="yellow"/>
        </w:rPr>
        <w:t>#</w:t>
      </w:r>
      <w:r w:rsidRPr="009A0796">
        <w:rPr>
          <w:rFonts w:ascii="Times New Roman" w:hAnsi="Times New Roman" w:cs="Times New Roman"/>
          <w:b/>
          <w:bCs/>
          <w:szCs w:val="24"/>
        </w:rPr>
        <w:t xml:space="preserve"> my firm will provide the following topographic services:</w:t>
      </w:r>
    </w:p>
    <w:p w14:paraId="1B93DB88" w14:textId="77777777" w:rsidR="00633350" w:rsidRDefault="00633350" w:rsidP="009A0796">
      <w:pPr>
        <w:rPr>
          <w:rFonts w:ascii="Times New Roman" w:hAnsi="Times New Roman" w:cs="Times New Roman"/>
          <w:b/>
          <w:bCs/>
          <w:szCs w:val="24"/>
        </w:rPr>
      </w:pPr>
    </w:p>
    <w:p w14:paraId="5CD43F85" w14:textId="1259A948" w:rsidR="009A0796" w:rsidRPr="009A0796" w:rsidRDefault="009A0796" w:rsidP="009A0796">
      <w:pPr>
        <w:rPr>
          <w:rFonts w:ascii="Times New Roman" w:hAnsi="Times New Roman" w:cs="Times New Roman"/>
          <w:b/>
          <w:bCs/>
          <w:szCs w:val="24"/>
        </w:rPr>
      </w:pPr>
      <w:r w:rsidRPr="009A0796">
        <w:rPr>
          <w:rFonts w:ascii="Times New Roman" w:hAnsi="Times New Roman" w:cs="Times New Roman"/>
          <w:b/>
          <w:bCs/>
          <w:szCs w:val="24"/>
        </w:rPr>
        <w:t xml:space="preserve">Topographic Land Surveying </w:t>
      </w:r>
      <w:proofErr w:type="gramStart"/>
      <w:r w:rsidRPr="009A0796">
        <w:rPr>
          <w:rFonts w:ascii="Times New Roman" w:hAnsi="Times New Roman" w:cs="Times New Roman"/>
          <w:b/>
          <w:bCs/>
          <w:szCs w:val="24"/>
        </w:rPr>
        <w:t>Services  (</w:t>
      </w:r>
      <w:proofErr w:type="gramEnd"/>
      <w:r w:rsidRPr="009A0796">
        <w:rPr>
          <w:rFonts w:ascii="Times New Roman" w:hAnsi="Times New Roman" w:cs="Times New Roman"/>
          <w:b/>
          <w:bCs/>
          <w:i/>
          <w:szCs w:val="24"/>
        </w:rPr>
        <w:t>The details listed below are only intended to clarify the general intent of the scope of work.  If a detailed scope of work was included with the request for proposals; it will take precedence in the instance of any discrepancies.)</w:t>
      </w:r>
    </w:p>
    <w:p w14:paraId="65DB4884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rFonts w:ascii="Times New Roman" w:hAnsi="Times New Roman" w:cs="Times New Roman"/>
          <w:w w:val="50"/>
        </w:rPr>
        <w:tab/>
      </w:r>
      <w:r>
        <w:rPr>
          <w:rFonts w:ascii="Times New Roman" w:hAnsi="Times New Roman" w:cs="Times New Roman"/>
        </w:rPr>
        <w:t xml:space="preserve">Provide temporary benchmarks with an established elevation to the nearest 0.01. The </w:t>
      </w:r>
      <w:r>
        <w:rPr>
          <w:rFonts w:ascii="Times New Roman" w:hAnsi="Times New Roman" w:cs="Times New Roman"/>
        </w:rPr>
        <w:tab/>
        <w:t xml:space="preserve">benchmark shall be established and referenced to NAVD 1988 datum. The description </w:t>
      </w:r>
      <w:r>
        <w:rPr>
          <w:rFonts w:ascii="Times New Roman" w:hAnsi="Times New Roman" w:cs="Times New Roman"/>
        </w:rPr>
        <w:tab/>
        <w:t xml:space="preserve">and elevation of the benchmark shall be clearly stated and referenced </w:t>
      </w:r>
      <w:proofErr w:type="gramStart"/>
      <w:r>
        <w:rPr>
          <w:rFonts w:ascii="Times New Roman" w:hAnsi="Times New Roman" w:cs="Times New Roman"/>
        </w:rPr>
        <w:t>on</w:t>
      </w:r>
      <w:proofErr w:type="gramEnd"/>
      <w:r>
        <w:rPr>
          <w:rFonts w:ascii="Times New Roman" w:hAnsi="Times New Roman" w:cs="Times New Roman"/>
        </w:rPr>
        <w:t xml:space="preserve"> the </w:t>
      </w:r>
      <w:proofErr w:type="gramStart"/>
      <w:r>
        <w:rPr>
          <w:rFonts w:ascii="Times New Roman" w:hAnsi="Times New Roman" w:cs="Times New Roman"/>
        </w:rPr>
        <w:t>plat</w:t>
      </w:r>
      <w:proofErr w:type="gramEnd"/>
      <w:r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ab/>
        <w:t xml:space="preserve">survey. </w:t>
      </w:r>
    </w:p>
    <w:p w14:paraId="2879DA21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spacing w:val="-3"/>
        </w:rPr>
        <w:tab/>
      </w:r>
      <w:r>
        <w:rPr>
          <w:rFonts w:ascii="Times New Roman" w:hAnsi="Times New Roman" w:cs="Times New Roman"/>
          <w:w w:val="50"/>
        </w:rPr>
        <w:t xml:space="preserve"> </w:t>
      </w:r>
      <w:r>
        <w:rPr>
          <w:rFonts w:ascii="Times New Roman" w:hAnsi="Times New Roman" w:cs="Times New Roman"/>
        </w:rPr>
        <w:t xml:space="preserve">Similarly, horizontal control points will be established throughout site. The description of </w:t>
      </w:r>
      <w:r>
        <w:rPr>
          <w:rFonts w:ascii="Times New Roman" w:hAnsi="Times New Roman" w:cs="Times New Roman"/>
        </w:rPr>
        <w:tab/>
        <w:t xml:space="preserve">each control point shall be clearly stated and referenced on the </w:t>
      </w:r>
      <w:proofErr w:type="gramStart"/>
      <w:r>
        <w:rPr>
          <w:rFonts w:ascii="Times New Roman" w:hAnsi="Times New Roman" w:cs="Times New Roman"/>
        </w:rPr>
        <w:t>plat</w:t>
      </w:r>
      <w:proofErr w:type="gramEnd"/>
      <w:r>
        <w:rPr>
          <w:rFonts w:ascii="Times New Roman" w:hAnsi="Times New Roman" w:cs="Times New Roman"/>
        </w:rPr>
        <w:t xml:space="preserve"> of survey. </w:t>
      </w:r>
    </w:p>
    <w:p w14:paraId="6B8210C4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spacing w:val="-3"/>
        </w:rPr>
        <w:tab/>
      </w:r>
      <w:r>
        <w:rPr>
          <w:rFonts w:ascii="Times New Roman" w:hAnsi="Times New Roman" w:cs="Times New Roman"/>
        </w:rPr>
        <w:t xml:space="preserve">Establish existing site contours at 1-foot intervals, with intermediate contours established </w:t>
      </w:r>
      <w:r>
        <w:rPr>
          <w:rFonts w:ascii="Times New Roman" w:hAnsi="Times New Roman" w:cs="Times New Roman"/>
        </w:rPr>
        <w:tab/>
        <w:t>every five feet.</w:t>
      </w:r>
    </w:p>
    <w:p w14:paraId="77CA2104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spacing w:val="-3"/>
        </w:rPr>
        <w:tab/>
      </w:r>
      <w:r>
        <w:rPr>
          <w:rFonts w:ascii="Times New Roman" w:hAnsi="Times New Roman" w:cs="Times New Roman"/>
        </w:rPr>
        <w:t xml:space="preserve">Establish spot elevations within the project site to emulate a 50-foot square grid pattern. </w:t>
      </w:r>
    </w:p>
    <w:p w14:paraId="2061935C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rFonts w:ascii="Times New Roman" w:hAnsi="Times New Roman" w:cs="Times New Roman"/>
          <w:w w:val="50"/>
        </w:rPr>
        <w:tab/>
      </w:r>
      <w:r>
        <w:rPr>
          <w:rFonts w:ascii="Times New Roman" w:hAnsi="Times New Roman" w:cs="Times New Roman"/>
        </w:rPr>
        <w:t xml:space="preserve">Establish spot elevations of all adjacent roadways and streets, including intersections, in a </w:t>
      </w:r>
      <w:r>
        <w:rPr>
          <w:rFonts w:ascii="Times New Roman" w:hAnsi="Times New Roman" w:cs="Times New Roman"/>
        </w:rPr>
        <w:tab/>
        <w:t xml:space="preserve">manner to emulate a 50-foot square grid pattern. </w:t>
      </w:r>
    </w:p>
    <w:p w14:paraId="5A5F0278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spacing w:val="-3"/>
        </w:rPr>
        <w:tab/>
      </w:r>
      <w:r>
        <w:rPr>
          <w:rFonts w:ascii="Times New Roman" w:hAnsi="Times New Roman" w:cs="Times New Roman"/>
          <w:w w:val="50"/>
        </w:rPr>
        <w:t xml:space="preserve"> </w:t>
      </w:r>
      <w:r>
        <w:rPr>
          <w:rFonts w:ascii="Times New Roman" w:hAnsi="Times New Roman" w:cs="Times New Roman"/>
        </w:rPr>
        <w:t xml:space="preserve">Elevations on paving or other hard surfaces shall be to the nearest 0.05 ', on other </w:t>
      </w:r>
      <w:r>
        <w:rPr>
          <w:rFonts w:ascii="Times New Roman" w:hAnsi="Times New Roman" w:cs="Times New Roman"/>
        </w:rPr>
        <w:tab/>
        <w:t xml:space="preserve">surfaces to the nearest 0 .10'. </w:t>
      </w:r>
    </w:p>
    <w:p w14:paraId="09EE8B77" w14:textId="1F9FDB73" w:rsidR="006A0D0A" w:rsidRDefault="00BB0F3E" w:rsidP="00BB0F3E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spacing w:val="-3"/>
        </w:rPr>
        <w:tab/>
      </w:r>
      <w:r>
        <w:rPr>
          <w:rFonts w:ascii="Times New Roman" w:hAnsi="Times New Roman" w:cs="Times New Roman"/>
        </w:rPr>
        <w:t xml:space="preserve">Establish the location of structures, above and below ground, man-made (e.g. paved </w:t>
      </w:r>
      <w:r>
        <w:rPr>
          <w:rFonts w:ascii="Times New Roman" w:hAnsi="Times New Roman" w:cs="Times New Roman"/>
        </w:rPr>
        <w:tab/>
        <w:t xml:space="preserve">areas) and natural features, based on visible appurtenances. </w:t>
      </w:r>
    </w:p>
    <w:p w14:paraId="35A87077" w14:textId="77777777" w:rsidR="006A0D0A" w:rsidRDefault="006A0D0A">
      <w:pPr>
        <w:widowControl/>
        <w:suppressAutoHyphen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7589EE" w14:textId="77777777" w:rsidR="006A0D0A" w:rsidRDefault="006A0D0A" w:rsidP="006A0D0A">
      <w:pPr>
        <w:pStyle w:val="Title"/>
        <w:tabs>
          <w:tab w:val="left" w:pos="360"/>
        </w:tabs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lastRenderedPageBreak/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Copperplate Gothic Light" w:hAnsi="Copperplate Gothic Light"/>
        </w:rPr>
        <w:t>apex Consulting &amp; Surveying, inc.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1939464E" w14:textId="77777777" w:rsidR="006A0D0A" w:rsidRDefault="006A0D0A" w:rsidP="006A0D0A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454AE5D1" w14:textId="77777777" w:rsidR="006A0D0A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655F67B4" w14:textId="77777777" w:rsidR="006A0D0A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181A49FF" w14:textId="77777777" w:rsidR="006A0D0A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43957ACD" w14:textId="77777777" w:rsidR="006A0D0A" w:rsidRPr="00410FC5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Phone: (260) 755-5993   Fax: (888) 808-4177 </w:t>
      </w:r>
    </w:p>
    <w:p w14:paraId="5894E908" w14:textId="77777777" w:rsidR="006A0D0A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63BCBA96" w14:textId="77777777" w:rsidR="006A0D0A" w:rsidRDefault="006A0D0A" w:rsidP="006A0D0A">
      <w:pPr>
        <w:pBdr>
          <w:top w:val="single" w:sz="4" w:space="1" w:color="000000"/>
          <w:bottom w:val="single" w:sz="4" w:space="1" w:color="000000"/>
        </w:pBdr>
        <w:tabs>
          <w:tab w:val="left" w:pos="360"/>
        </w:tabs>
        <w:jc w:val="center"/>
        <w:rPr>
          <w:rFonts w:ascii="Century Gothic" w:hAnsi="Century Gothic"/>
          <w:sz w:val="18"/>
        </w:rPr>
      </w:pPr>
    </w:p>
    <w:p w14:paraId="5A4EEECC" w14:textId="77777777" w:rsidR="006A0D0A" w:rsidRDefault="006A0D0A" w:rsidP="006A0D0A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29DE0C27" w14:textId="77777777" w:rsidR="006A0D0A" w:rsidRDefault="006A0D0A" w:rsidP="00BB0F3E">
      <w:pPr>
        <w:rPr>
          <w:rFonts w:ascii="Times New Roman" w:hAnsi="Times New Roman" w:cs="Times New Roman"/>
          <w:b/>
          <w:szCs w:val="24"/>
        </w:rPr>
      </w:pPr>
    </w:p>
    <w:p w14:paraId="52325CB3" w14:textId="77777777" w:rsidR="006A0D0A" w:rsidRDefault="006A0D0A" w:rsidP="006A0D0A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rFonts w:ascii="Times New Roman" w:hAnsi="Times New Roman" w:cs="Times New Roman"/>
          <w:w w:val="50"/>
        </w:rPr>
        <w:t xml:space="preserve"> </w:t>
      </w:r>
      <w:r>
        <w:rPr>
          <w:rFonts w:ascii="Times New Roman" w:hAnsi="Times New Roman" w:cs="Times New Roman"/>
          <w:w w:val="50"/>
        </w:rPr>
        <w:tab/>
      </w:r>
      <w:r>
        <w:rPr>
          <w:rFonts w:ascii="Times New Roman" w:hAnsi="Times New Roman" w:cs="Times New Roman"/>
        </w:rPr>
        <w:t xml:space="preserve">Locate existing buildings and structural improvements on the property and within 10 feet </w:t>
      </w:r>
      <w:r>
        <w:rPr>
          <w:rFonts w:ascii="Times New Roman" w:hAnsi="Times New Roman" w:cs="Times New Roman"/>
        </w:rPr>
        <w:tab/>
        <w:t xml:space="preserve">of the right of way lines.  </w:t>
      </w:r>
    </w:p>
    <w:p w14:paraId="711B2C32" w14:textId="77777777" w:rsidR="006A0D0A" w:rsidRDefault="006A0D0A" w:rsidP="006A0D0A">
      <w:pPr>
        <w:rPr>
          <w:rFonts w:ascii="Times New Roman" w:hAnsi="Times New Roman" w:cs="Times New Roman"/>
        </w:rPr>
      </w:pPr>
      <w:r>
        <w:rPr>
          <w:spacing w:val="-3"/>
        </w:rPr>
        <w:t>•</w:t>
      </w:r>
      <w:r>
        <w:rPr>
          <w:rFonts w:ascii="Times New Roman" w:hAnsi="Times New Roman" w:cs="Times New Roman"/>
          <w:w w:val="50"/>
        </w:rPr>
        <w:t xml:space="preserve"> </w:t>
      </w:r>
      <w:r>
        <w:rPr>
          <w:rFonts w:ascii="Times New Roman" w:hAnsi="Times New Roman" w:cs="Times New Roman"/>
          <w:w w:val="50"/>
        </w:rPr>
        <w:tab/>
      </w:r>
      <w:r>
        <w:rPr>
          <w:rFonts w:ascii="Times New Roman" w:hAnsi="Times New Roman" w:cs="Times New Roman"/>
        </w:rPr>
        <w:t xml:space="preserve">Locate existing trees of 6" and over caliper within a 2" tolerance.  The perimeter of the </w:t>
      </w:r>
      <w:r>
        <w:rPr>
          <w:rFonts w:ascii="Times New Roman" w:hAnsi="Times New Roman" w:cs="Times New Roman"/>
        </w:rPr>
        <w:tab/>
        <w:t>woods will also be established in thickly wooded areas.</w:t>
      </w:r>
    </w:p>
    <w:p w14:paraId="79B9516C" w14:textId="77777777" w:rsidR="006A0D0A" w:rsidRDefault="006A0D0A" w:rsidP="00BB0F3E">
      <w:pPr>
        <w:rPr>
          <w:rFonts w:ascii="Times New Roman" w:hAnsi="Times New Roman" w:cs="Times New Roman"/>
          <w:b/>
          <w:szCs w:val="24"/>
        </w:rPr>
      </w:pPr>
    </w:p>
    <w:p w14:paraId="65E07AC3" w14:textId="46850FBB" w:rsidR="00BB0F3E" w:rsidRDefault="006A0D0A" w:rsidP="00BB0F3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</w:t>
      </w:r>
      <w:r w:rsidR="00BB0F3E">
        <w:rPr>
          <w:rFonts w:ascii="Times New Roman" w:hAnsi="Times New Roman" w:cs="Times New Roman"/>
          <w:b/>
          <w:szCs w:val="24"/>
        </w:rPr>
        <w:t xml:space="preserve">tility Land Surveying Services </w:t>
      </w:r>
    </w:p>
    <w:p w14:paraId="6FD268B9" w14:textId="77777777" w:rsidR="00BB0F3E" w:rsidRDefault="00BB0F3E" w:rsidP="00BB0F3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pacing w:val="-3"/>
          <w:szCs w:val="24"/>
        </w:rPr>
        <w:t>•</w:t>
      </w:r>
      <w:r>
        <w:rPr>
          <w:rFonts w:ascii="Times New Roman" w:hAnsi="Times New Roman" w:cs="Times New Roman"/>
          <w:spacing w:val="-3"/>
          <w:szCs w:val="24"/>
        </w:rPr>
        <w:tab/>
      </w:r>
      <w:r>
        <w:rPr>
          <w:rFonts w:ascii="Times New Roman" w:hAnsi="Times New Roman" w:cs="Times New Roman"/>
          <w:szCs w:val="24"/>
        </w:rPr>
        <w:t>Establish the location of existing water services, including the location of all controls</w:t>
      </w:r>
      <w:proofErr w:type="gramStart"/>
      <w:r>
        <w:rPr>
          <w:rFonts w:ascii="Times New Roman" w:hAnsi="Times New Roman" w:cs="Times New Roman"/>
          <w:szCs w:val="24"/>
        </w:rPr>
        <w:t xml:space="preserve">, </w:t>
      </w:r>
      <w:r>
        <w:rPr>
          <w:rFonts w:ascii="Times New Roman" w:hAnsi="Times New Roman" w:cs="Times New Roman"/>
          <w:szCs w:val="24"/>
        </w:rPr>
        <w:tab/>
        <w:t>valves</w:t>
      </w:r>
      <w:proofErr w:type="gramEnd"/>
      <w:r>
        <w:rPr>
          <w:rFonts w:ascii="Times New Roman" w:hAnsi="Times New Roman" w:cs="Times New Roman"/>
          <w:szCs w:val="24"/>
        </w:rPr>
        <w:t xml:space="preserve"> and drinking fountains evidenced by above-grade visible appurtenances. </w:t>
      </w:r>
    </w:p>
    <w:p w14:paraId="760871E5" w14:textId="77777777" w:rsidR="00BB0F3E" w:rsidRDefault="00BB0F3E" w:rsidP="00BB0F3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/>
          <w:szCs w:val="24"/>
        </w:rPr>
        <w:tab/>
        <w:t xml:space="preserve">Sizes and depth of the water services will be </w:t>
      </w:r>
      <w:proofErr w:type="gramStart"/>
      <w:r>
        <w:rPr>
          <w:rFonts w:ascii="Times New Roman" w:hAnsi="Times New Roman" w:cs="Times New Roman"/>
          <w:szCs w:val="24"/>
        </w:rPr>
        <w:t>retraced per</w:t>
      </w:r>
      <w:proofErr w:type="gramEnd"/>
      <w:r>
        <w:rPr>
          <w:rFonts w:ascii="Times New Roman" w:hAnsi="Times New Roman" w:cs="Times New Roman"/>
          <w:szCs w:val="24"/>
        </w:rPr>
        <w:t xml:space="preserve"> as-built records </w:t>
      </w:r>
      <w:proofErr w:type="gramStart"/>
      <w:r>
        <w:rPr>
          <w:rFonts w:ascii="Times New Roman" w:hAnsi="Times New Roman" w:cs="Times New Roman"/>
          <w:szCs w:val="24"/>
        </w:rPr>
        <w:t xml:space="preserve">provided </w:t>
      </w:r>
      <w:proofErr w:type="gramEnd"/>
      <w:r>
        <w:rPr>
          <w:rFonts w:ascii="Times New Roman" w:hAnsi="Times New Roman" w:cs="Times New Roman"/>
          <w:szCs w:val="24"/>
        </w:rPr>
        <w:tab/>
        <w:t>owner.</w:t>
      </w:r>
    </w:p>
    <w:p w14:paraId="3D066596" w14:textId="77777777" w:rsidR="00BB0F3E" w:rsidRDefault="00BB0F3E" w:rsidP="00BB0F3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pacing w:val="-3"/>
          <w:szCs w:val="24"/>
        </w:rPr>
        <w:t>•</w:t>
      </w:r>
      <w:r>
        <w:rPr>
          <w:rFonts w:ascii="Times New Roman" w:hAnsi="Times New Roman" w:cs="Times New Roman"/>
          <w:w w:val="50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Establish the location of existing communication systems, including the location of all </w:t>
      </w:r>
      <w:r>
        <w:rPr>
          <w:rFonts w:ascii="Times New Roman" w:hAnsi="Times New Roman" w:cs="Times New Roman"/>
          <w:szCs w:val="24"/>
        </w:rPr>
        <w:tab/>
        <w:t xml:space="preserve">poles, and equipment including associated pads and support systems evidenced by </w:t>
      </w:r>
      <w:r>
        <w:rPr>
          <w:rFonts w:ascii="Times New Roman" w:hAnsi="Times New Roman" w:cs="Times New Roman"/>
          <w:szCs w:val="24"/>
        </w:rPr>
        <w:tab/>
        <w:t xml:space="preserve">above-grade visible appurtenances. </w:t>
      </w:r>
    </w:p>
    <w:p w14:paraId="39740E06" w14:textId="77777777" w:rsidR="00BB0F3E" w:rsidRDefault="00BB0F3E" w:rsidP="00BB0F3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pacing w:val="-3"/>
          <w:szCs w:val="24"/>
        </w:rPr>
        <w:t>•</w:t>
      </w:r>
      <w:r>
        <w:rPr>
          <w:rFonts w:ascii="Times New Roman" w:hAnsi="Times New Roman" w:cs="Times New Roman"/>
          <w:w w:val="50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Establish the location of all sanitary sewer manholes, sizes, materials, depths of </w:t>
      </w:r>
      <w:proofErr w:type="gramStart"/>
      <w:r>
        <w:rPr>
          <w:rFonts w:ascii="Times New Roman" w:hAnsi="Times New Roman" w:cs="Times New Roman"/>
          <w:szCs w:val="24"/>
        </w:rPr>
        <w:t xml:space="preserve">pipes  </w:t>
      </w:r>
      <w:r>
        <w:rPr>
          <w:rFonts w:ascii="Times New Roman" w:hAnsi="Times New Roman" w:cs="Times New Roman"/>
          <w:szCs w:val="24"/>
        </w:rPr>
        <w:tab/>
      </w:r>
      <w:proofErr w:type="gramEnd"/>
      <w:r>
        <w:rPr>
          <w:rFonts w:ascii="Times New Roman" w:hAnsi="Times New Roman" w:cs="Times New Roman"/>
          <w:szCs w:val="24"/>
        </w:rPr>
        <w:t xml:space="preserve">and cleanouts, based on the visible location of manholes encountered </w:t>
      </w:r>
      <w:proofErr w:type="gramStart"/>
      <w:r>
        <w:rPr>
          <w:rFonts w:ascii="Times New Roman" w:hAnsi="Times New Roman" w:cs="Times New Roman"/>
          <w:szCs w:val="24"/>
        </w:rPr>
        <w:t>during the course of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ab/>
        <w:t xml:space="preserve">this survey. </w:t>
      </w:r>
    </w:p>
    <w:p w14:paraId="344AD08D" w14:textId="77777777" w:rsidR="00BB0F3E" w:rsidRDefault="00BB0F3E" w:rsidP="00BB0F3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pacing w:val="-3"/>
          <w:szCs w:val="24"/>
        </w:rPr>
        <w:t>•</w:t>
      </w:r>
      <w:r>
        <w:rPr>
          <w:rFonts w:ascii="Times New Roman" w:hAnsi="Times New Roman" w:cs="Times New Roman"/>
          <w:w w:val="50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Establish the location of all storm sewer </w:t>
      </w:r>
      <w:proofErr w:type="gramStart"/>
      <w:r>
        <w:rPr>
          <w:rFonts w:ascii="Times New Roman" w:hAnsi="Times New Roman" w:cs="Times New Roman"/>
          <w:szCs w:val="24"/>
        </w:rPr>
        <w:t>manholes,  sizes</w:t>
      </w:r>
      <w:proofErr w:type="gramEnd"/>
      <w:r>
        <w:rPr>
          <w:rFonts w:ascii="Times New Roman" w:hAnsi="Times New Roman" w:cs="Times New Roman"/>
          <w:szCs w:val="24"/>
        </w:rPr>
        <w:t xml:space="preserve">, materials, depths of pipes, </w:t>
      </w:r>
      <w:r>
        <w:rPr>
          <w:rFonts w:ascii="Times New Roman" w:hAnsi="Times New Roman" w:cs="Times New Roman"/>
          <w:szCs w:val="24"/>
        </w:rPr>
        <w:tab/>
        <w:t xml:space="preserve">drainage castings and culverts, based on the visible location encountered during the </w:t>
      </w:r>
      <w:r>
        <w:rPr>
          <w:rFonts w:ascii="Times New Roman" w:hAnsi="Times New Roman" w:cs="Times New Roman"/>
          <w:szCs w:val="24"/>
        </w:rPr>
        <w:tab/>
        <w:t xml:space="preserve">course of this survey. </w:t>
      </w:r>
    </w:p>
    <w:p w14:paraId="352F78EE" w14:textId="77777777" w:rsidR="00BB0F3E" w:rsidRDefault="00BB0F3E" w:rsidP="00BB0F3E">
      <w:pPr>
        <w:rPr>
          <w:rFonts w:ascii="Times New Roman" w:hAnsi="Times New Roman" w:cs="Times New Roman"/>
          <w:spacing w:val="-3"/>
          <w:szCs w:val="24"/>
        </w:rPr>
      </w:pPr>
    </w:p>
    <w:p w14:paraId="4A8C389E" w14:textId="2EDD156F" w:rsidR="00E456B2" w:rsidRDefault="00E456B2" w:rsidP="00E456B2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Only marked public underground utilities can be located by the performance of a utility survey.  </w:t>
      </w:r>
      <w:r w:rsidR="00C21675">
        <w:rPr>
          <w:rFonts w:ascii="Times New Roman" w:hAnsi="Times New Roman" w:cs="Times New Roman"/>
          <w:b/>
          <w:szCs w:val="24"/>
        </w:rPr>
        <w:t xml:space="preserve">It is not the responsibility of APEX to create additional </w:t>
      </w:r>
      <w:r w:rsidR="00C40170">
        <w:rPr>
          <w:rFonts w:ascii="Times New Roman" w:hAnsi="Times New Roman" w:cs="Times New Roman"/>
          <w:b/>
          <w:szCs w:val="24"/>
        </w:rPr>
        <w:t xml:space="preserve">811 </w:t>
      </w:r>
      <w:proofErr w:type="gramStart"/>
      <w:r w:rsidR="00C40170">
        <w:rPr>
          <w:rFonts w:ascii="Times New Roman" w:hAnsi="Times New Roman" w:cs="Times New Roman"/>
          <w:b/>
          <w:szCs w:val="24"/>
        </w:rPr>
        <w:t xml:space="preserve">public </w:t>
      </w:r>
      <w:r w:rsidR="00C21675">
        <w:rPr>
          <w:rFonts w:ascii="Times New Roman" w:hAnsi="Times New Roman" w:cs="Times New Roman"/>
          <w:b/>
          <w:szCs w:val="24"/>
        </w:rPr>
        <w:t>utility</w:t>
      </w:r>
      <w:proofErr w:type="gramEnd"/>
      <w:r w:rsidR="00C21675">
        <w:rPr>
          <w:rFonts w:ascii="Times New Roman" w:hAnsi="Times New Roman" w:cs="Times New Roman"/>
          <w:b/>
          <w:szCs w:val="24"/>
        </w:rPr>
        <w:t xml:space="preserve"> marking requests, nor to conduct additional fieldwork obtaining the locations of said utilities</w:t>
      </w:r>
      <w:r w:rsidR="00C40170">
        <w:rPr>
          <w:rFonts w:ascii="Times New Roman" w:hAnsi="Times New Roman" w:cs="Times New Roman"/>
          <w:b/>
          <w:szCs w:val="24"/>
        </w:rPr>
        <w:t xml:space="preserve"> if they</w:t>
      </w:r>
      <w:r w:rsidR="00C21675">
        <w:rPr>
          <w:rFonts w:ascii="Times New Roman" w:hAnsi="Times New Roman" w:cs="Times New Roman"/>
          <w:b/>
          <w:szCs w:val="24"/>
        </w:rPr>
        <w:t xml:space="preserve"> are marked as complete by locators on ticket</w:t>
      </w:r>
      <w:r w:rsidR="00466915">
        <w:rPr>
          <w:rFonts w:ascii="Times New Roman" w:hAnsi="Times New Roman" w:cs="Times New Roman"/>
          <w:b/>
          <w:szCs w:val="24"/>
        </w:rPr>
        <w:t>; an additional fee will need to be negotiated if said services are requested</w:t>
      </w:r>
      <w:r w:rsidR="00C21675">
        <w:rPr>
          <w:rFonts w:ascii="Times New Roman" w:hAnsi="Times New Roman" w:cs="Times New Roman"/>
          <w:b/>
          <w:szCs w:val="24"/>
        </w:rPr>
        <w:t xml:space="preserve">. </w:t>
      </w:r>
      <w:r>
        <w:rPr>
          <w:rFonts w:ascii="Times New Roman" w:hAnsi="Times New Roman" w:cs="Times New Roman"/>
          <w:b/>
          <w:szCs w:val="24"/>
        </w:rPr>
        <w:t xml:space="preserve">Hiring private locates for private underground utilities will be the responsibility of the client and should be completed prior to Apex’s last visit to the site.  </w:t>
      </w:r>
    </w:p>
    <w:p w14:paraId="043372E6" w14:textId="77777777" w:rsidR="00BB0F3E" w:rsidRDefault="00BB0F3E" w:rsidP="00BB0F3E">
      <w:pPr>
        <w:rPr>
          <w:rFonts w:ascii="Times New Roman" w:hAnsi="Times New Roman" w:cs="Times New Roman"/>
          <w:szCs w:val="24"/>
        </w:rPr>
      </w:pPr>
    </w:p>
    <w:p w14:paraId="44CBA1EB" w14:textId="7EAB69F1" w:rsidR="00BB0F3E" w:rsidRDefault="00BB0F3E" w:rsidP="00BB0F3E">
      <w:pPr>
        <w:tabs>
          <w:tab w:val="left" w:pos="-720"/>
        </w:tabs>
        <w:rPr>
          <w:rFonts w:ascii="Times New Roman" w:hAnsi="Times New Roman" w:cs="Times New Roman"/>
          <w:spacing w:val="-3"/>
          <w:szCs w:val="24"/>
        </w:rPr>
      </w:pPr>
      <w:r>
        <w:rPr>
          <w:rFonts w:ascii="Times New Roman" w:hAnsi="Times New Roman" w:cs="Times New Roman"/>
          <w:spacing w:val="-3"/>
          <w:szCs w:val="24"/>
        </w:rPr>
        <w:t>The survey will be completed</w:t>
      </w:r>
      <w:r w:rsidR="000868B1">
        <w:rPr>
          <w:rFonts w:ascii="Times New Roman" w:hAnsi="Times New Roman" w:cs="Times New Roman"/>
          <w:spacing w:val="-3"/>
          <w:szCs w:val="24"/>
        </w:rPr>
        <w:t xml:space="preserve">: </w:t>
      </w:r>
      <w:r w:rsidR="00BC1C87">
        <w:rPr>
          <w:rFonts w:ascii="Times New Roman" w:hAnsi="Times New Roman" w:cs="Times New Roman"/>
          <w:spacing w:val="-3"/>
          <w:szCs w:val="24"/>
        </w:rPr>
        <w:t xml:space="preserve">within </w:t>
      </w:r>
      <w:r w:rsidR="00BC1C87" w:rsidRPr="00BC1C87">
        <w:rPr>
          <w:rFonts w:ascii="Times New Roman" w:hAnsi="Times New Roman" w:cs="Times New Roman"/>
          <w:spacing w:val="-3"/>
          <w:szCs w:val="24"/>
          <w:highlight w:val="yellow"/>
        </w:rPr>
        <w:t># weeks</w:t>
      </w:r>
      <w:r w:rsidR="00BC1C87">
        <w:rPr>
          <w:rFonts w:ascii="Times New Roman" w:hAnsi="Times New Roman" w:cs="Times New Roman"/>
          <w:spacing w:val="-3"/>
          <w:szCs w:val="24"/>
        </w:rPr>
        <w:t xml:space="preserve"> of notice to proceed</w:t>
      </w:r>
      <w:r w:rsidR="000868B1">
        <w:rPr>
          <w:rFonts w:ascii="Times New Roman" w:hAnsi="Times New Roman" w:cs="Times New Roman"/>
          <w:spacing w:val="-3"/>
          <w:szCs w:val="24"/>
        </w:rPr>
        <w:t xml:space="preserve"> (</w:t>
      </w:r>
      <w:r>
        <w:rPr>
          <w:rFonts w:ascii="Times New Roman" w:hAnsi="Times New Roman" w:cs="Times New Roman"/>
          <w:spacing w:val="-3"/>
          <w:szCs w:val="24"/>
        </w:rPr>
        <w:t>Weather permitting</w:t>
      </w:r>
      <w:r w:rsidR="000868B1">
        <w:rPr>
          <w:rFonts w:ascii="Times New Roman" w:hAnsi="Times New Roman" w:cs="Times New Roman"/>
          <w:spacing w:val="-3"/>
          <w:szCs w:val="24"/>
        </w:rPr>
        <w:t>)</w:t>
      </w:r>
    </w:p>
    <w:p w14:paraId="530F8F55" w14:textId="77777777" w:rsidR="00BB0F3E" w:rsidRDefault="00BB0F3E" w:rsidP="00BB0F3E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277347A2" w14:textId="049716E7" w:rsidR="00BB0F3E" w:rsidRPr="00CA1A81" w:rsidRDefault="00BB0F3E" w:rsidP="00CA1A81">
      <w:pPr>
        <w:pStyle w:val="Plain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Information will be collected using a total station and </w:t>
      </w:r>
      <w:r w:rsidR="00CA1A81">
        <w:rPr>
          <w:rFonts w:ascii="Times New Roman" w:hAnsi="Times New Roman"/>
          <w:sz w:val="24"/>
          <w:szCs w:val="24"/>
        </w:rPr>
        <w:t>GPS and</w:t>
      </w:r>
      <w:r>
        <w:rPr>
          <w:rFonts w:ascii="Times New Roman" w:hAnsi="Times New Roman"/>
          <w:sz w:val="24"/>
          <w:szCs w:val="24"/>
        </w:rPr>
        <w:t xml:space="preserve"> will be downloaded and processed </w:t>
      </w:r>
      <w:proofErr w:type="gramStart"/>
      <w:r>
        <w:rPr>
          <w:rFonts w:ascii="Times New Roman" w:hAnsi="Times New Roman"/>
          <w:sz w:val="24"/>
          <w:szCs w:val="24"/>
        </w:rPr>
        <w:t>to</w:t>
      </w:r>
      <w:proofErr w:type="gramEnd"/>
      <w:r>
        <w:rPr>
          <w:rFonts w:ascii="Times New Roman" w:hAnsi="Times New Roman"/>
          <w:sz w:val="24"/>
          <w:szCs w:val="24"/>
        </w:rPr>
        <w:t xml:space="preserve"> a Civil 3D 20</w:t>
      </w:r>
      <w:r w:rsidR="009D18DF">
        <w:rPr>
          <w:rFonts w:ascii="Times New Roman" w:hAnsi="Times New Roman"/>
          <w:sz w:val="24"/>
          <w:szCs w:val="24"/>
        </w:rPr>
        <w:t>2</w:t>
      </w:r>
      <w:r w:rsidR="00ED134C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Auto</w:t>
      </w:r>
      <w:r w:rsidR="00ED134C">
        <w:rPr>
          <w:rFonts w:ascii="Times New Roman" w:hAnsi="Times New Roman"/>
          <w:sz w:val="24"/>
          <w:szCs w:val="24"/>
        </w:rPr>
        <w:t>CAD</w:t>
      </w:r>
      <w:r>
        <w:rPr>
          <w:rFonts w:ascii="Times New Roman" w:hAnsi="Times New Roman"/>
          <w:sz w:val="24"/>
          <w:szCs w:val="24"/>
        </w:rPr>
        <w:t xml:space="preserve"> DWG drawing file.</w:t>
      </w:r>
    </w:p>
    <w:p w14:paraId="0C8FE5B3" w14:textId="77777777" w:rsidR="00BB0F3E" w:rsidRDefault="00BB0F3E" w:rsidP="00BB0F3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Deliverables:</w:t>
      </w:r>
    </w:p>
    <w:p w14:paraId="076BC153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3"/>
          <w:szCs w:val="24"/>
        </w:rPr>
        <w:t>•</w:t>
      </w:r>
      <w:r>
        <w:rPr>
          <w:rFonts w:ascii="Times New Roman" w:hAnsi="Times New Roman" w:cs="Times New Roman"/>
        </w:rPr>
        <w:tab/>
        <w:t xml:space="preserve">PDF copy of the final survey will be provided on 24"x 36"media with North oriented to </w:t>
      </w:r>
      <w:r>
        <w:rPr>
          <w:rFonts w:ascii="Times New Roman" w:hAnsi="Times New Roman" w:cs="Times New Roman"/>
        </w:rPr>
        <w:tab/>
        <w:t xml:space="preserve">the top of the sheet wherever practical. </w:t>
      </w:r>
    </w:p>
    <w:p w14:paraId="4BE43098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3"/>
          <w:szCs w:val="24"/>
        </w:rPr>
        <w:t>•</w:t>
      </w:r>
      <w:r>
        <w:rPr>
          <w:rFonts w:ascii="Times New Roman" w:hAnsi="Times New Roman" w:cs="Times New Roman"/>
          <w:w w:val="50"/>
        </w:rPr>
        <w:tab/>
      </w:r>
      <w:r>
        <w:rPr>
          <w:rFonts w:ascii="Times New Roman" w:hAnsi="Times New Roman" w:cs="Times New Roman"/>
        </w:rPr>
        <w:t xml:space="preserve">Each sheet of the final survey will be signed and sealed by a Professional Land Surveyor </w:t>
      </w:r>
      <w:r>
        <w:rPr>
          <w:rFonts w:ascii="Times New Roman" w:hAnsi="Times New Roman" w:cs="Times New Roman"/>
        </w:rPr>
        <w:tab/>
        <w:t xml:space="preserve">licensed within the State of Indiana. </w:t>
      </w:r>
    </w:p>
    <w:p w14:paraId="1E04A3AF" w14:textId="0F171F8D" w:rsidR="006A0D0A" w:rsidRPr="00CA1A81" w:rsidRDefault="00BB0F3E" w:rsidP="00CA1A81">
      <w:p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3"/>
          <w:szCs w:val="24"/>
        </w:rPr>
        <w:t>•</w:t>
      </w:r>
      <w:r>
        <w:rPr>
          <w:rFonts w:ascii="Times New Roman" w:hAnsi="Times New Roman" w:cs="Times New Roman"/>
          <w:w w:val="50"/>
        </w:rPr>
        <w:tab/>
      </w:r>
      <w:r>
        <w:rPr>
          <w:rFonts w:ascii="Times New Roman" w:hAnsi="Times New Roman" w:cs="Times New Roman"/>
        </w:rPr>
        <w:t>The survey shall be completed in Civil 3D AutoCAD 20</w:t>
      </w:r>
      <w:r w:rsidR="00A57275">
        <w:rPr>
          <w:rFonts w:ascii="Times New Roman" w:hAnsi="Times New Roman" w:cs="Times New Roman"/>
        </w:rPr>
        <w:t>2</w:t>
      </w:r>
      <w:r w:rsidR="008E0A0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format and provided at the conclusion of land surveying services. </w:t>
      </w:r>
    </w:p>
    <w:p w14:paraId="1672BAAF" w14:textId="77777777" w:rsidR="006A0D0A" w:rsidRDefault="006A0D0A" w:rsidP="006A0D0A">
      <w:pPr>
        <w:pStyle w:val="Title"/>
        <w:tabs>
          <w:tab w:val="left" w:pos="360"/>
        </w:tabs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lastRenderedPageBreak/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Copperplate Gothic Light" w:hAnsi="Copperplate Gothic Light"/>
        </w:rPr>
        <w:t>apex Consulting &amp; Surveying, inc.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4A7086D8" w14:textId="77777777" w:rsidR="006A0D0A" w:rsidRDefault="006A0D0A" w:rsidP="006A0D0A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59F1D9F1" w14:textId="77777777" w:rsidR="006A0D0A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2E42EBB6" w14:textId="77777777" w:rsidR="006A0D0A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585973F1" w14:textId="77777777" w:rsidR="006A0D0A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7AC1C1AF" w14:textId="77777777" w:rsidR="006A0D0A" w:rsidRPr="00410FC5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Phone: (260) 755-5993   Fax: (888) 808-4177 </w:t>
      </w:r>
    </w:p>
    <w:p w14:paraId="76304E4F" w14:textId="77777777" w:rsidR="006A0D0A" w:rsidRDefault="006A0D0A" w:rsidP="006A0D0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363910BB" w14:textId="77777777" w:rsidR="006A0D0A" w:rsidRDefault="006A0D0A" w:rsidP="006A0D0A">
      <w:pPr>
        <w:pBdr>
          <w:top w:val="single" w:sz="4" w:space="1" w:color="000000"/>
          <w:bottom w:val="single" w:sz="4" w:space="1" w:color="000000"/>
        </w:pBdr>
        <w:tabs>
          <w:tab w:val="left" w:pos="360"/>
        </w:tabs>
        <w:jc w:val="center"/>
        <w:rPr>
          <w:rFonts w:ascii="Century Gothic" w:hAnsi="Century Gothic"/>
          <w:sz w:val="18"/>
        </w:rPr>
      </w:pPr>
    </w:p>
    <w:p w14:paraId="46439C4B" w14:textId="77777777" w:rsidR="006A0D0A" w:rsidRDefault="006A0D0A" w:rsidP="006A0D0A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73899DC9" w14:textId="01772621" w:rsidR="006A0D0A" w:rsidRDefault="006A0D0A" w:rsidP="00BB0F3E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52FE6813" w14:textId="77777777" w:rsidR="006A0D0A" w:rsidRDefault="006A0D0A" w:rsidP="00BB0F3E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33083B5B" w14:textId="77777777" w:rsidR="00BB0F3E" w:rsidRDefault="00BB0F3E" w:rsidP="00BB0F3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Clarifications of Land Surveying Services </w:t>
      </w:r>
    </w:p>
    <w:p w14:paraId="5DD9D02C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3"/>
        </w:rPr>
        <w:t>•</w:t>
      </w:r>
      <w:r>
        <w:rPr>
          <w:rFonts w:ascii="Times New Roman" w:hAnsi="Times New Roman" w:cs="Times New Roman"/>
          <w:spacing w:val="-3"/>
        </w:rPr>
        <w:tab/>
      </w:r>
      <w:r>
        <w:rPr>
          <w:rFonts w:ascii="Times New Roman" w:hAnsi="Times New Roman" w:cs="Times New Roman"/>
        </w:rPr>
        <w:t xml:space="preserve">APEX Consulting and Surveying will represent the underground utility locations based </w:t>
      </w:r>
      <w:r>
        <w:rPr>
          <w:rFonts w:ascii="Times New Roman" w:hAnsi="Times New Roman" w:cs="Times New Roman"/>
        </w:rPr>
        <w:tab/>
        <w:t xml:space="preserve">upon above-grade visible appurtenances present at the time of our field operations. This </w:t>
      </w:r>
      <w:r>
        <w:rPr>
          <w:rFonts w:ascii="Times New Roman" w:hAnsi="Times New Roman" w:cs="Times New Roman"/>
        </w:rPr>
        <w:tab/>
        <w:t xml:space="preserve">process will establish </w:t>
      </w:r>
      <w:proofErr w:type="gramStart"/>
      <w:r>
        <w:rPr>
          <w:rFonts w:ascii="Times New Roman" w:hAnsi="Times New Roman" w:cs="Times New Roman"/>
        </w:rPr>
        <w:t>a majority of</w:t>
      </w:r>
      <w:proofErr w:type="gramEnd"/>
      <w:r>
        <w:rPr>
          <w:rFonts w:ascii="Times New Roman" w:hAnsi="Times New Roman" w:cs="Times New Roman"/>
        </w:rPr>
        <w:t xml:space="preserve"> the existing utilities of </w:t>
      </w:r>
      <w:proofErr w:type="gramStart"/>
      <w:r>
        <w:rPr>
          <w:rFonts w:ascii="Times New Roman" w:hAnsi="Times New Roman" w:cs="Times New Roman"/>
        </w:rPr>
        <w:t>record, but</w:t>
      </w:r>
      <w:proofErr w:type="gramEnd"/>
      <w:r>
        <w:rPr>
          <w:rFonts w:ascii="Times New Roman" w:hAnsi="Times New Roman" w:cs="Times New Roman"/>
        </w:rPr>
        <w:t xml:space="preserve"> may not locate all </w:t>
      </w:r>
      <w:r>
        <w:rPr>
          <w:rFonts w:ascii="Times New Roman" w:hAnsi="Times New Roman" w:cs="Times New Roman"/>
        </w:rPr>
        <w:tab/>
        <w:t>utilities and improvements below ground on the project site.</w:t>
      </w:r>
    </w:p>
    <w:p w14:paraId="08141815" w14:textId="77777777" w:rsidR="00BB0F3E" w:rsidRDefault="00BB0F3E" w:rsidP="00BB0F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3"/>
          <w:szCs w:val="24"/>
        </w:rPr>
        <w:t>•</w:t>
      </w:r>
      <w:r>
        <w:rPr>
          <w:rFonts w:ascii="Times New Roman" w:hAnsi="Times New Roman" w:cs="Times New Roman"/>
          <w:spacing w:val="-3"/>
          <w:szCs w:val="24"/>
        </w:rPr>
        <w:tab/>
      </w:r>
      <w:r>
        <w:rPr>
          <w:rFonts w:ascii="Times New Roman" w:hAnsi="Times New Roman" w:cs="Times New Roman"/>
        </w:rPr>
        <w:t xml:space="preserve">Other than described above, this proposal does not include any services associated with </w:t>
      </w:r>
      <w:r>
        <w:rPr>
          <w:rFonts w:ascii="Times New Roman" w:hAnsi="Times New Roman" w:cs="Times New Roman"/>
        </w:rPr>
        <w:tab/>
        <w:t xml:space="preserve">the delineation or determination of wetlands or other possible environmental issues </w:t>
      </w:r>
      <w:r>
        <w:rPr>
          <w:rFonts w:ascii="Times New Roman" w:hAnsi="Times New Roman" w:cs="Times New Roman"/>
        </w:rPr>
        <w:tab/>
        <w:t xml:space="preserve">associated with the project site.  </w:t>
      </w:r>
    </w:p>
    <w:p w14:paraId="12DD4EC4" w14:textId="77777777" w:rsidR="006C786F" w:rsidRPr="00C07952" w:rsidRDefault="006C786F" w:rsidP="006C786F">
      <w:pPr>
        <w:tabs>
          <w:tab w:val="left" w:pos="-720"/>
        </w:tabs>
        <w:rPr>
          <w:rFonts w:ascii="Times New Roman" w:hAnsi="Times New Roman" w:cs="Times New Roman"/>
          <w:b/>
          <w:spacing w:val="-3"/>
          <w:szCs w:val="24"/>
        </w:rPr>
      </w:pPr>
    </w:p>
    <w:p w14:paraId="4F236515" w14:textId="77777777" w:rsidR="006C786F" w:rsidRPr="00C07952" w:rsidRDefault="006C786F" w:rsidP="006C786F">
      <w:pPr>
        <w:pStyle w:val="BodyText"/>
        <w:rPr>
          <w:rFonts w:cs="Times New Roman"/>
          <w:sz w:val="24"/>
          <w:szCs w:val="24"/>
        </w:rPr>
      </w:pPr>
      <w:r w:rsidRPr="00C07952">
        <w:rPr>
          <w:rFonts w:cs="Times New Roman"/>
          <w:sz w:val="24"/>
          <w:szCs w:val="24"/>
        </w:rPr>
        <w:t xml:space="preserve">Thank you for the opportunity to submit this proposal, and we look forward to working </w:t>
      </w:r>
      <w:r w:rsidRPr="005115E4">
        <w:rPr>
          <w:rFonts w:cs="Times New Roman"/>
          <w:sz w:val="24"/>
          <w:szCs w:val="24"/>
        </w:rPr>
        <w:t>with</w:t>
      </w:r>
      <w:r w:rsidRPr="00C07952">
        <w:rPr>
          <w:rFonts w:cs="Times New Roman"/>
          <w:sz w:val="24"/>
          <w:szCs w:val="24"/>
        </w:rPr>
        <w:t xml:space="preserve"> you.  I will contact you regarding this proposal letter; however, if you have any questions, please do not hesitate to contact me at 260-755-5993</w:t>
      </w:r>
    </w:p>
    <w:p w14:paraId="1BE9B318" w14:textId="77777777" w:rsidR="006C786F" w:rsidRPr="00C07952" w:rsidRDefault="006C786F" w:rsidP="006C786F">
      <w:pPr>
        <w:tabs>
          <w:tab w:val="left" w:pos="-720"/>
        </w:tabs>
        <w:rPr>
          <w:rFonts w:ascii="Times New Roman" w:hAnsi="Times New Roman" w:cs="Times New Roman"/>
          <w:b/>
          <w:spacing w:val="-3"/>
          <w:szCs w:val="24"/>
        </w:rPr>
      </w:pPr>
    </w:p>
    <w:p w14:paraId="16ABA65A" w14:textId="77777777" w:rsidR="005A16B4" w:rsidRDefault="005A16B4" w:rsidP="005A16B4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7009DE">
        <w:rPr>
          <w:rFonts w:ascii="Times New Roman" w:hAnsi="Times New Roman" w:cs="Times New Roman"/>
          <w:szCs w:val="24"/>
        </w:rPr>
        <w:t xml:space="preserve">Very truly </w:t>
      </w:r>
      <w:proofErr w:type="gramStart"/>
      <w:r w:rsidRPr="007009DE">
        <w:rPr>
          <w:rFonts w:ascii="Times New Roman" w:hAnsi="Times New Roman" w:cs="Times New Roman"/>
          <w:szCs w:val="24"/>
        </w:rPr>
        <w:t>your</w:t>
      </w:r>
      <w:r>
        <w:rPr>
          <w:rFonts w:ascii="Times New Roman" w:hAnsi="Times New Roman" w:cs="Times New Roman"/>
          <w:szCs w:val="24"/>
        </w:rPr>
        <w:t xml:space="preserve">s,   </w:t>
      </w:r>
      <w:proofErr w:type="gramEnd"/>
      <w:r>
        <w:rPr>
          <w:rFonts w:ascii="Times New Roman" w:hAnsi="Times New Roman" w:cs="Times New Roman"/>
          <w:szCs w:val="24"/>
        </w:rPr>
        <w:t xml:space="preserve">                                                       Accepted </w:t>
      </w:r>
      <w:proofErr w:type="gramStart"/>
      <w:r>
        <w:rPr>
          <w:rFonts w:ascii="Times New Roman" w:hAnsi="Times New Roman" w:cs="Times New Roman"/>
          <w:szCs w:val="24"/>
        </w:rPr>
        <w:t>by:_</w:t>
      </w:r>
      <w:proofErr w:type="gramEnd"/>
      <w:r>
        <w:rPr>
          <w:rFonts w:ascii="Times New Roman" w:hAnsi="Times New Roman" w:cs="Times New Roman"/>
          <w:szCs w:val="24"/>
        </w:rPr>
        <w:t>____________________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52198464" w14:textId="77777777" w:rsidR="005A16B4" w:rsidRDefault="005A16B4" w:rsidP="005A16B4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37F8C4EC" w14:textId="77777777" w:rsidR="005A16B4" w:rsidRDefault="005A16B4" w:rsidP="005A16B4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 xml:space="preserve">                                                                                Printed </w:t>
      </w:r>
      <w:proofErr w:type="gramStart"/>
      <w:r>
        <w:rPr>
          <w:rFonts w:ascii="Times New Roman" w:hAnsi="Times New Roman" w:cs="Times New Roman"/>
          <w:szCs w:val="24"/>
        </w:rPr>
        <w:t>Name:_</w:t>
      </w:r>
      <w:proofErr w:type="gramEnd"/>
      <w:r>
        <w:rPr>
          <w:rFonts w:ascii="Times New Roman" w:hAnsi="Times New Roman" w:cs="Times New Roman"/>
          <w:szCs w:val="24"/>
        </w:rPr>
        <w:t>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P</w:t>
      </w:r>
    </w:p>
    <w:p w14:paraId="5DA76E58" w14:textId="77777777" w:rsidR="005A16B4" w:rsidRDefault="005A16B4" w:rsidP="005A16B4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</w:p>
    <w:p w14:paraId="7B411349" w14:textId="77777777" w:rsidR="005A16B4" w:rsidRDefault="005A16B4" w:rsidP="005A16B4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Parker H. Zurbuch, PS                                                 </w:t>
      </w:r>
      <w:proofErr w:type="gramStart"/>
      <w:r>
        <w:rPr>
          <w:rFonts w:ascii="Times New Roman" w:hAnsi="Times New Roman" w:cs="Times New Roman"/>
          <w:szCs w:val="24"/>
        </w:rPr>
        <w:t>Title:_</w:t>
      </w:r>
      <w:proofErr w:type="gramEnd"/>
      <w:r>
        <w:rPr>
          <w:rFonts w:ascii="Times New Roman" w:hAnsi="Times New Roman" w:cs="Times New Roman"/>
          <w:szCs w:val="24"/>
        </w:rPr>
        <w:t xml:space="preserve">__________________________                                                                       </w:t>
      </w:r>
    </w:p>
    <w:p w14:paraId="0A8DD840" w14:textId="77777777" w:rsidR="005A16B4" w:rsidRDefault="005A16B4" w:rsidP="005A16B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Surveyor Manager</w:t>
      </w:r>
    </w:p>
    <w:p w14:paraId="7EADC51F" w14:textId="77777777" w:rsidR="005A16B4" w:rsidRPr="00C70207" w:rsidRDefault="005A16B4" w:rsidP="005A16B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APEX Consulting and Surveying, Inc.                         Date: __________________________                 </w:t>
      </w:r>
    </w:p>
    <w:p w14:paraId="2B7762A6" w14:textId="293CA5A6" w:rsidR="006C786F" w:rsidRDefault="006C786F" w:rsidP="005A16B4">
      <w:pPr>
        <w:tabs>
          <w:tab w:val="left" w:pos="360"/>
          <w:tab w:val="right" w:pos="10980"/>
        </w:tabs>
        <w:ind w:right="18"/>
        <w:rPr>
          <w:rFonts w:ascii="Times New Roman" w:eastAsia="Times New Roman" w:hAnsi="Times New Roman" w:cs="Times New Roman"/>
          <w:szCs w:val="24"/>
        </w:rPr>
      </w:pPr>
    </w:p>
    <w:sectPr w:rsidR="006C786F" w:rsidSect="006C786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180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4E7C" w14:textId="77777777" w:rsidR="00545884" w:rsidRDefault="00545884">
      <w:r>
        <w:separator/>
      </w:r>
    </w:p>
  </w:endnote>
  <w:endnote w:type="continuationSeparator" w:id="0">
    <w:p w14:paraId="29444C86" w14:textId="77777777" w:rsidR="00545884" w:rsidRDefault="0054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Arial"/>
    <w:charset w:val="00"/>
    <w:family w:val="swiss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E0C5" w14:textId="59B6867E" w:rsidR="00545884" w:rsidRDefault="00262928">
    <w:pPr>
      <w:pStyle w:val="Footer"/>
      <w:jc w:val="center"/>
    </w:pPr>
    <w:r>
      <w:rPr>
        <w:rStyle w:val="PageNumber"/>
      </w:rPr>
      <w:fldChar w:fldCharType="begin"/>
    </w:r>
    <w:r w:rsidR="00545884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B5011">
      <w:rPr>
        <w:rStyle w:val="PageNumber"/>
        <w:noProof/>
      </w:rPr>
      <w:t>2</w:t>
    </w:r>
    <w:r>
      <w:rPr>
        <w:rStyle w:val="PageNumber"/>
      </w:rPr>
      <w:fldChar w:fldCharType="end"/>
    </w:r>
    <w:r w:rsidR="00545884">
      <w:rPr>
        <w:rStyle w:val="PageNumber"/>
      </w:rPr>
      <w:t xml:space="preserve"> of </w:t>
    </w:r>
    <w:r>
      <w:rPr>
        <w:rStyle w:val="PageNumber"/>
      </w:rPr>
      <w:fldChar w:fldCharType="begin"/>
    </w:r>
    <w:r w:rsidR="00545884"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 w:rsidR="00CB5011">
      <w:rPr>
        <w:rStyle w:val="PageNumber"/>
        <w:noProof/>
      </w:rPr>
      <w:t>3</w:t>
    </w:r>
    <w:r>
      <w:rPr>
        <w:rStyle w:val="PageNumber"/>
      </w:rPr>
      <w:fldChar w:fldCharType="end"/>
    </w:r>
  </w:p>
  <w:p w14:paraId="1636D570" w14:textId="10BB78AB" w:rsidR="00545884" w:rsidRDefault="00262928">
    <w:pPr>
      <w:pStyle w:val="Footer"/>
      <w:jc w:val="center"/>
    </w:pPr>
    <w:r>
      <w:rPr>
        <w:rStyle w:val="PageNumber"/>
      </w:rPr>
      <w:fldChar w:fldCharType="begin"/>
    </w:r>
    <w:r w:rsidR="00545884">
      <w:rPr>
        <w:rStyle w:val="PageNumber"/>
      </w:rPr>
      <w:instrText xml:space="preserve"> DATE \@"M\/D\/YYYY" </w:instrText>
    </w:r>
    <w:r>
      <w:rPr>
        <w:rStyle w:val="PageNumber"/>
      </w:rPr>
      <w:fldChar w:fldCharType="separate"/>
    </w:r>
    <w:r w:rsidR="005A16B4">
      <w:rPr>
        <w:rStyle w:val="PageNumber"/>
        <w:noProof/>
      </w:rPr>
      <w:t>10/7/2025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64C30" w14:textId="77777777" w:rsidR="00545884" w:rsidRDefault="00545884">
      <w:r>
        <w:separator/>
      </w:r>
    </w:p>
  </w:footnote>
  <w:footnote w:type="continuationSeparator" w:id="0">
    <w:p w14:paraId="31778417" w14:textId="77777777" w:rsidR="00545884" w:rsidRDefault="00545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0A56" w14:textId="77777777" w:rsidR="00545884" w:rsidRDefault="005A16B4">
    <w:pPr>
      <w:pStyle w:val="Header"/>
    </w:pPr>
    <w:r>
      <w:rPr>
        <w:noProof/>
        <w:lang w:eastAsia="en-US"/>
      </w:rPr>
      <w:pict w14:anchorId="0FC5FA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207219" o:spid="_x0000_s2051" type="#_x0000_t75" style="position:absolute;margin-left:0;margin-top:0;width:449.75pt;height:228.45pt;z-index:-251657216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9194969"/>
      <w:docPartObj>
        <w:docPartGallery w:val="Watermarks"/>
        <w:docPartUnique/>
      </w:docPartObj>
    </w:sdtPr>
    <w:sdtEndPr/>
    <w:sdtContent>
      <w:p w14:paraId="121D18F0" w14:textId="77777777" w:rsidR="00545884" w:rsidRDefault="005A16B4">
        <w:pPr>
          <w:pStyle w:val="Header"/>
        </w:pPr>
        <w:r>
          <w:rPr>
            <w:noProof/>
            <w:lang w:eastAsia="en-US"/>
          </w:rPr>
          <w:pict w14:anchorId="391D1DA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99207220" o:spid="_x0000_s2052" type="#_x0000_t75" style="position:absolute;margin-left:0;margin-top:0;width:449.75pt;height:228.45pt;z-index:-251656192;mso-position-horizontal:center;mso-position-horizontal-relative:margin;mso-position-vertical:center;mso-position-vertical-relative:margin" o:allowincell="f">
              <v:imagedata r:id="rId1" o:title="Apex-Consulting-Surveying-LogoOrgBlend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63963" w14:textId="77777777" w:rsidR="00545884" w:rsidRDefault="005A16B4">
    <w:pPr>
      <w:pStyle w:val="Header"/>
    </w:pPr>
    <w:r>
      <w:rPr>
        <w:noProof/>
        <w:lang w:eastAsia="en-US"/>
      </w:rPr>
      <w:pict w14:anchorId="2D081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207218" o:spid="_x0000_s2050" type="#_x0000_t75" style="position:absolute;margin-left:0;margin-top:0;width:449.75pt;height:228.45pt;z-index:-251658240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)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648"/>
        </w:tabs>
        <w:ind w:left="648" w:hanging="475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Letter"/>
      <w:lvlText w:val="%1)"/>
      <w:lvlJc w:val="left"/>
      <w:pPr>
        <w:tabs>
          <w:tab w:val="num" w:pos="540"/>
        </w:tabs>
        <w:ind w:left="54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  <w:color w:val="000000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84B7435"/>
    <w:multiLevelType w:val="hybridMultilevel"/>
    <w:tmpl w:val="E3967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446296">
    <w:abstractNumId w:val="0"/>
  </w:num>
  <w:num w:numId="2" w16cid:durableId="564951695">
    <w:abstractNumId w:val="1"/>
  </w:num>
  <w:num w:numId="3" w16cid:durableId="511408929">
    <w:abstractNumId w:val="2"/>
  </w:num>
  <w:num w:numId="4" w16cid:durableId="1178468922">
    <w:abstractNumId w:val="3"/>
  </w:num>
  <w:num w:numId="5" w16cid:durableId="658314720">
    <w:abstractNumId w:val="4"/>
  </w:num>
  <w:num w:numId="6" w16cid:durableId="1979257223">
    <w:abstractNumId w:val="5"/>
  </w:num>
  <w:num w:numId="7" w16cid:durableId="595402474">
    <w:abstractNumId w:val="6"/>
  </w:num>
  <w:num w:numId="8" w16cid:durableId="873730838">
    <w:abstractNumId w:val="7"/>
  </w:num>
  <w:num w:numId="9" w16cid:durableId="313267092">
    <w:abstractNumId w:val="8"/>
  </w:num>
  <w:num w:numId="10" w16cid:durableId="617223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6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3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9A5"/>
    <w:rsid w:val="000123CA"/>
    <w:rsid w:val="00022C42"/>
    <w:rsid w:val="000265A1"/>
    <w:rsid w:val="000412E6"/>
    <w:rsid w:val="0005386D"/>
    <w:rsid w:val="000607F4"/>
    <w:rsid w:val="000749BE"/>
    <w:rsid w:val="000804EC"/>
    <w:rsid w:val="00081C95"/>
    <w:rsid w:val="000839A7"/>
    <w:rsid w:val="0008635A"/>
    <w:rsid w:val="000868B1"/>
    <w:rsid w:val="000A5A70"/>
    <w:rsid w:val="000C3775"/>
    <w:rsid w:val="000D3EEA"/>
    <w:rsid w:val="000E4EDD"/>
    <w:rsid w:val="00106592"/>
    <w:rsid w:val="001072A1"/>
    <w:rsid w:val="00110F80"/>
    <w:rsid w:val="00127A82"/>
    <w:rsid w:val="00133D1C"/>
    <w:rsid w:val="00144225"/>
    <w:rsid w:val="001444ED"/>
    <w:rsid w:val="00147FF3"/>
    <w:rsid w:val="00156E5B"/>
    <w:rsid w:val="00171170"/>
    <w:rsid w:val="00173D1E"/>
    <w:rsid w:val="00183D48"/>
    <w:rsid w:val="00184A58"/>
    <w:rsid w:val="0019337F"/>
    <w:rsid w:val="001A6DEB"/>
    <w:rsid w:val="001D0467"/>
    <w:rsid w:val="001E3232"/>
    <w:rsid w:val="001E4FCC"/>
    <w:rsid w:val="001E5876"/>
    <w:rsid w:val="00204B38"/>
    <w:rsid w:val="0022339A"/>
    <w:rsid w:val="0024311A"/>
    <w:rsid w:val="00246976"/>
    <w:rsid w:val="00251047"/>
    <w:rsid w:val="00254D2F"/>
    <w:rsid w:val="0026008C"/>
    <w:rsid w:val="00262928"/>
    <w:rsid w:val="00264DF1"/>
    <w:rsid w:val="002672CE"/>
    <w:rsid w:val="002700FF"/>
    <w:rsid w:val="0028071A"/>
    <w:rsid w:val="00293BA8"/>
    <w:rsid w:val="002B6005"/>
    <w:rsid w:val="002D29BA"/>
    <w:rsid w:val="002D36F2"/>
    <w:rsid w:val="002E614D"/>
    <w:rsid w:val="002F5293"/>
    <w:rsid w:val="00323D41"/>
    <w:rsid w:val="00325546"/>
    <w:rsid w:val="0033571D"/>
    <w:rsid w:val="003464E3"/>
    <w:rsid w:val="003C3885"/>
    <w:rsid w:val="003F638D"/>
    <w:rsid w:val="00410FC5"/>
    <w:rsid w:val="00425AA5"/>
    <w:rsid w:val="0043460B"/>
    <w:rsid w:val="00440EB6"/>
    <w:rsid w:val="0045180E"/>
    <w:rsid w:val="00451D6D"/>
    <w:rsid w:val="00466915"/>
    <w:rsid w:val="00492AF9"/>
    <w:rsid w:val="004965A7"/>
    <w:rsid w:val="004B0DF5"/>
    <w:rsid w:val="004B7DFD"/>
    <w:rsid w:val="004D05A2"/>
    <w:rsid w:val="004E0170"/>
    <w:rsid w:val="004E15EF"/>
    <w:rsid w:val="004E45D8"/>
    <w:rsid w:val="00510B93"/>
    <w:rsid w:val="005115E4"/>
    <w:rsid w:val="0051772D"/>
    <w:rsid w:val="0052543B"/>
    <w:rsid w:val="00545884"/>
    <w:rsid w:val="00553917"/>
    <w:rsid w:val="00557A6C"/>
    <w:rsid w:val="00581165"/>
    <w:rsid w:val="005812EA"/>
    <w:rsid w:val="005A03CA"/>
    <w:rsid w:val="005A16B4"/>
    <w:rsid w:val="005A5E7F"/>
    <w:rsid w:val="005B78C7"/>
    <w:rsid w:val="005C4A83"/>
    <w:rsid w:val="005D0829"/>
    <w:rsid w:val="005F3363"/>
    <w:rsid w:val="00603635"/>
    <w:rsid w:val="00613761"/>
    <w:rsid w:val="0062071C"/>
    <w:rsid w:val="00625C00"/>
    <w:rsid w:val="00633350"/>
    <w:rsid w:val="00653CC5"/>
    <w:rsid w:val="00655D87"/>
    <w:rsid w:val="00661BAE"/>
    <w:rsid w:val="0067391B"/>
    <w:rsid w:val="00682053"/>
    <w:rsid w:val="00696E6F"/>
    <w:rsid w:val="006A0D0A"/>
    <w:rsid w:val="006A2660"/>
    <w:rsid w:val="006A53D6"/>
    <w:rsid w:val="006A68FB"/>
    <w:rsid w:val="006B4EFC"/>
    <w:rsid w:val="006B55E3"/>
    <w:rsid w:val="006B644B"/>
    <w:rsid w:val="006C786F"/>
    <w:rsid w:val="006C7F1A"/>
    <w:rsid w:val="006D682B"/>
    <w:rsid w:val="006D6F65"/>
    <w:rsid w:val="0072311D"/>
    <w:rsid w:val="007527E7"/>
    <w:rsid w:val="00757E7F"/>
    <w:rsid w:val="007722AF"/>
    <w:rsid w:val="007860AE"/>
    <w:rsid w:val="00791C24"/>
    <w:rsid w:val="007C22BC"/>
    <w:rsid w:val="007C37DF"/>
    <w:rsid w:val="007E4A3A"/>
    <w:rsid w:val="007F1730"/>
    <w:rsid w:val="008005F2"/>
    <w:rsid w:val="00801784"/>
    <w:rsid w:val="0080219D"/>
    <w:rsid w:val="0082177F"/>
    <w:rsid w:val="00845784"/>
    <w:rsid w:val="0084615D"/>
    <w:rsid w:val="008767FD"/>
    <w:rsid w:val="0088623B"/>
    <w:rsid w:val="00896BAA"/>
    <w:rsid w:val="008E0A04"/>
    <w:rsid w:val="008E331A"/>
    <w:rsid w:val="008E33C9"/>
    <w:rsid w:val="008F2645"/>
    <w:rsid w:val="008F448C"/>
    <w:rsid w:val="00907545"/>
    <w:rsid w:val="009351D2"/>
    <w:rsid w:val="0093679D"/>
    <w:rsid w:val="009476D5"/>
    <w:rsid w:val="009579A1"/>
    <w:rsid w:val="00962786"/>
    <w:rsid w:val="00974CC1"/>
    <w:rsid w:val="009A0796"/>
    <w:rsid w:val="009A7C6E"/>
    <w:rsid w:val="009B47D0"/>
    <w:rsid w:val="009D18DF"/>
    <w:rsid w:val="009F52B2"/>
    <w:rsid w:val="00A0158B"/>
    <w:rsid w:val="00A02B3C"/>
    <w:rsid w:val="00A131DD"/>
    <w:rsid w:val="00A1757D"/>
    <w:rsid w:val="00A20EC0"/>
    <w:rsid w:val="00A264A0"/>
    <w:rsid w:val="00A27231"/>
    <w:rsid w:val="00A33C83"/>
    <w:rsid w:val="00A57275"/>
    <w:rsid w:val="00A76C17"/>
    <w:rsid w:val="00A771D0"/>
    <w:rsid w:val="00A94F84"/>
    <w:rsid w:val="00A96FF7"/>
    <w:rsid w:val="00A97D7E"/>
    <w:rsid w:val="00AA1ED4"/>
    <w:rsid w:val="00AA4581"/>
    <w:rsid w:val="00AC64C1"/>
    <w:rsid w:val="00AD090D"/>
    <w:rsid w:val="00AD3903"/>
    <w:rsid w:val="00AD6263"/>
    <w:rsid w:val="00AE2529"/>
    <w:rsid w:val="00B27012"/>
    <w:rsid w:val="00B44B6A"/>
    <w:rsid w:val="00B74FF9"/>
    <w:rsid w:val="00B80B85"/>
    <w:rsid w:val="00BB0F3E"/>
    <w:rsid w:val="00BB1F92"/>
    <w:rsid w:val="00BB6338"/>
    <w:rsid w:val="00BC1C87"/>
    <w:rsid w:val="00C06D99"/>
    <w:rsid w:val="00C07952"/>
    <w:rsid w:val="00C138F5"/>
    <w:rsid w:val="00C1547D"/>
    <w:rsid w:val="00C1699B"/>
    <w:rsid w:val="00C21675"/>
    <w:rsid w:val="00C25764"/>
    <w:rsid w:val="00C40170"/>
    <w:rsid w:val="00C474DC"/>
    <w:rsid w:val="00CA1A81"/>
    <w:rsid w:val="00CB5011"/>
    <w:rsid w:val="00CC03F3"/>
    <w:rsid w:val="00CC789F"/>
    <w:rsid w:val="00CC7BA1"/>
    <w:rsid w:val="00CE60D6"/>
    <w:rsid w:val="00CE782B"/>
    <w:rsid w:val="00CF5C8E"/>
    <w:rsid w:val="00D04588"/>
    <w:rsid w:val="00D33DCD"/>
    <w:rsid w:val="00D74A30"/>
    <w:rsid w:val="00D93101"/>
    <w:rsid w:val="00DA46C7"/>
    <w:rsid w:val="00DC12B8"/>
    <w:rsid w:val="00DE1B38"/>
    <w:rsid w:val="00DE65AE"/>
    <w:rsid w:val="00DF1DF1"/>
    <w:rsid w:val="00E03367"/>
    <w:rsid w:val="00E1736E"/>
    <w:rsid w:val="00E2643C"/>
    <w:rsid w:val="00E44758"/>
    <w:rsid w:val="00E456B2"/>
    <w:rsid w:val="00E54851"/>
    <w:rsid w:val="00E661CA"/>
    <w:rsid w:val="00E75549"/>
    <w:rsid w:val="00E809A5"/>
    <w:rsid w:val="00E9783A"/>
    <w:rsid w:val="00ED134C"/>
    <w:rsid w:val="00EE5BFA"/>
    <w:rsid w:val="00F00ABA"/>
    <w:rsid w:val="00F053BA"/>
    <w:rsid w:val="00F15D51"/>
    <w:rsid w:val="00F40DC2"/>
    <w:rsid w:val="00F411C3"/>
    <w:rsid w:val="00F57D00"/>
    <w:rsid w:val="00F61820"/>
    <w:rsid w:val="00F66ED1"/>
    <w:rsid w:val="00F678E8"/>
    <w:rsid w:val="00F9274E"/>
    <w:rsid w:val="00F95C0C"/>
    <w:rsid w:val="00F95E84"/>
    <w:rsid w:val="00FB2667"/>
    <w:rsid w:val="00FC2558"/>
    <w:rsid w:val="00FC78D3"/>
    <w:rsid w:val="00FD0E95"/>
    <w:rsid w:val="00FE5386"/>
    <w:rsid w:val="00FE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."/>
  <w:listSeparator w:val=","/>
  <w14:docId w14:val="04C8A905"/>
  <w15:docId w15:val="{751090B7-25F5-4FF5-A984-974C6FCC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71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styleId="Heading1">
    <w:name w:val="heading 1"/>
    <w:basedOn w:val="Normal"/>
    <w:next w:val="Normal"/>
    <w:qFormat/>
    <w:rsid w:val="0062071C"/>
    <w:pPr>
      <w:keepNext/>
      <w:numPr>
        <w:numId w:val="1"/>
      </w:numPr>
      <w:tabs>
        <w:tab w:val="right" w:pos="10980"/>
      </w:tabs>
      <w:ind w:left="0" w:right="18" w:firstLine="0"/>
      <w:jc w:val="both"/>
      <w:outlineLvl w:val="0"/>
    </w:pPr>
    <w:rPr>
      <w:rFonts w:ascii="Optima" w:hAnsi="Optima"/>
      <w:sz w:val="28"/>
    </w:rPr>
  </w:style>
  <w:style w:type="paragraph" w:styleId="Heading2">
    <w:name w:val="heading 2"/>
    <w:basedOn w:val="Normal"/>
    <w:next w:val="Normal"/>
    <w:qFormat/>
    <w:rsid w:val="0062071C"/>
    <w:pPr>
      <w:keepNext/>
      <w:numPr>
        <w:ilvl w:val="1"/>
        <w:numId w:val="1"/>
      </w:numPr>
      <w:outlineLvl w:val="1"/>
    </w:pPr>
    <w:rPr>
      <w:rFonts w:ascii="Copperplate Gothic Bold" w:hAnsi="Copperplate Gothic Bold"/>
      <w:sz w:val="40"/>
    </w:rPr>
  </w:style>
  <w:style w:type="paragraph" w:styleId="Heading3">
    <w:name w:val="heading 3"/>
    <w:basedOn w:val="Normal"/>
    <w:next w:val="Normal"/>
    <w:qFormat/>
    <w:rsid w:val="0062071C"/>
    <w:pPr>
      <w:keepNext/>
      <w:numPr>
        <w:ilvl w:val="2"/>
        <w:numId w:val="1"/>
      </w:numPr>
      <w:spacing w:line="240" w:lineRule="atLeast"/>
      <w:outlineLvl w:val="2"/>
    </w:pPr>
    <w:rPr>
      <w:rFonts w:ascii="Times New Roman" w:eastAsia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sid w:val="0062071C"/>
    <w:rPr>
      <w:rFonts w:ascii="Wingdings" w:hAnsi="Wingdings"/>
    </w:rPr>
  </w:style>
  <w:style w:type="character" w:customStyle="1" w:styleId="WW8Num6z0">
    <w:name w:val="WW8Num6z0"/>
    <w:rsid w:val="0062071C"/>
    <w:rPr>
      <w:rFonts w:ascii="Symbol" w:hAnsi="Symbol"/>
      <w:color w:val="000000"/>
    </w:rPr>
  </w:style>
  <w:style w:type="character" w:customStyle="1" w:styleId="WW8Num7z0">
    <w:name w:val="WW8Num7z0"/>
    <w:rsid w:val="0062071C"/>
    <w:rPr>
      <w:rFonts w:ascii="Wingdings" w:hAnsi="Wingdings"/>
    </w:rPr>
  </w:style>
  <w:style w:type="character" w:customStyle="1" w:styleId="Absatz-Standardschriftart">
    <w:name w:val="Absatz-Standardschriftart"/>
    <w:rsid w:val="0062071C"/>
  </w:style>
  <w:style w:type="character" w:customStyle="1" w:styleId="WW8Num2z0">
    <w:name w:val="WW8Num2z0"/>
    <w:rsid w:val="0062071C"/>
    <w:rPr>
      <w:rFonts w:ascii="Wingdings" w:hAnsi="Wingdings"/>
    </w:rPr>
  </w:style>
  <w:style w:type="character" w:customStyle="1" w:styleId="WW8Num2z1">
    <w:name w:val="WW8Num2z1"/>
    <w:rsid w:val="0062071C"/>
    <w:rPr>
      <w:rFonts w:ascii="Courier New" w:hAnsi="Courier New"/>
    </w:rPr>
  </w:style>
  <w:style w:type="character" w:customStyle="1" w:styleId="WW8Num2z3">
    <w:name w:val="WW8Num2z3"/>
    <w:rsid w:val="0062071C"/>
    <w:rPr>
      <w:rFonts w:ascii="Symbol" w:hAnsi="Symbol"/>
    </w:rPr>
  </w:style>
  <w:style w:type="character" w:customStyle="1" w:styleId="WW8Num3z0">
    <w:name w:val="WW8Num3z0"/>
    <w:rsid w:val="0062071C"/>
    <w:rPr>
      <w:rFonts w:ascii="Wingdings" w:hAnsi="Wingdings"/>
    </w:rPr>
  </w:style>
  <w:style w:type="character" w:customStyle="1" w:styleId="WW8Num3z1">
    <w:name w:val="WW8Num3z1"/>
    <w:rsid w:val="0062071C"/>
    <w:rPr>
      <w:rFonts w:ascii="Courier New" w:hAnsi="Courier New"/>
    </w:rPr>
  </w:style>
  <w:style w:type="character" w:customStyle="1" w:styleId="WW8Num3z3">
    <w:name w:val="WW8Num3z3"/>
    <w:rsid w:val="0062071C"/>
    <w:rPr>
      <w:rFonts w:ascii="Symbol" w:hAnsi="Symbol"/>
    </w:rPr>
  </w:style>
  <w:style w:type="character" w:customStyle="1" w:styleId="WW8Num4z1">
    <w:name w:val="WW8Num4z1"/>
    <w:rsid w:val="0062071C"/>
    <w:rPr>
      <w:rFonts w:ascii="Courier New" w:hAnsi="Courier New"/>
    </w:rPr>
  </w:style>
  <w:style w:type="character" w:customStyle="1" w:styleId="WW8Num4z3">
    <w:name w:val="WW8Num4z3"/>
    <w:rsid w:val="0062071C"/>
    <w:rPr>
      <w:rFonts w:ascii="Symbol" w:hAnsi="Symbol"/>
    </w:rPr>
  </w:style>
  <w:style w:type="character" w:customStyle="1" w:styleId="WW8Num5z0">
    <w:name w:val="WW8Num5z0"/>
    <w:rsid w:val="0062071C"/>
    <w:rPr>
      <w:rFonts w:ascii="Wingdings" w:hAnsi="Wingdings"/>
    </w:rPr>
  </w:style>
  <w:style w:type="character" w:customStyle="1" w:styleId="WW8Num5z1">
    <w:name w:val="WW8Num5z1"/>
    <w:rsid w:val="0062071C"/>
    <w:rPr>
      <w:rFonts w:ascii="Courier New" w:hAnsi="Courier New"/>
    </w:rPr>
  </w:style>
  <w:style w:type="character" w:customStyle="1" w:styleId="WW8Num5z3">
    <w:name w:val="WW8Num5z3"/>
    <w:rsid w:val="0062071C"/>
    <w:rPr>
      <w:rFonts w:ascii="Symbol" w:hAnsi="Symbol"/>
    </w:rPr>
  </w:style>
  <w:style w:type="character" w:customStyle="1" w:styleId="WW8Num7z1">
    <w:name w:val="WW8Num7z1"/>
    <w:rsid w:val="0062071C"/>
    <w:rPr>
      <w:rFonts w:ascii="Courier New" w:hAnsi="Courier New"/>
    </w:rPr>
  </w:style>
  <w:style w:type="character" w:customStyle="1" w:styleId="WW8Num7z3">
    <w:name w:val="WW8Num7z3"/>
    <w:rsid w:val="0062071C"/>
    <w:rPr>
      <w:rFonts w:ascii="Symbol" w:hAnsi="Symbol"/>
    </w:rPr>
  </w:style>
  <w:style w:type="character" w:customStyle="1" w:styleId="WW8Num8z0">
    <w:name w:val="WW8Num8z0"/>
    <w:rsid w:val="0062071C"/>
    <w:rPr>
      <w:rFonts w:ascii="Wingdings" w:hAnsi="Wingdings"/>
    </w:rPr>
  </w:style>
  <w:style w:type="character" w:customStyle="1" w:styleId="WW8Num8z1">
    <w:name w:val="WW8Num8z1"/>
    <w:rsid w:val="0062071C"/>
    <w:rPr>
      <w:rFonts w:ascii="Courier New" w:hAnsi="Courier New"/>
    </w:rPr>
  </w:style>
  <w:style w:type="character" w:customStyle="1" w:styleId="WW8Num8z3">
    <w:name w:val="WW8Num8z3"/>
    <w:rsid w:val="0062071C"/>
    <w:rPr>
      <w:rFonts w:ascii="Symbol" w:hAnsi="Symbol"/>
    </w:rPr>
  </w:style>
  <w:style w:type="character" w:customStyle="1" w:styleId="WW8Num10z0">
    <w:name w:val="WW8Num10z0"/>
    <w:rsid w:val="0062071C"/>
    <w:rPr>
      <w:rFonts w:ascii="Wingdings" w:hAnsi="Wingdings"/>
    </w:rPr>
  </w:style>
  <w:style w:type="character" w:customStyle="1" w:styleId="WW8Num10z1">
    <w:name w:val="WW8Num10z1"/>
    <w:rsid w:val="0062071C"/>
    <w:rPr>
      <w:rFonts w:ascii="Courier New" w:hAnsi="Courier New"/>
    </w:rPr>
  </w:style>
  <w:style w:type="character" w:customStyle="1" w:styleId="WW8Num10z3">
    <w:name w:val="WW8Num10z3"/>
    <w:rsid w:val="0062071C"/>
    <w:rPr>
      <w:rFonts w:ascii="Symbol" w:hAnsi="Symbol"/>
    </w:rPr>
  </w:style>
  <w:style w:type="character" w:customStyle="1" w:styleId="WW8Num12z0">
    <w:name w:val="WW8Num12z0"/>
    <w:rsid w:val="0062071C"/>
    <w:rPr>
      <w:rFonts w:ascii="Wingdings" w:hAnsi="Wingdings"/>
    </w:rPr>
  </w:style>
  <w:style w:type="character" w:customStyle="1" w:styleId="WW8Num12z1">
    <w:name w:val="WW8Num12z1"/>
    <w:rsid w:val="0062071C"/>
    <w:rPr>
      <w:rFonts w:ascii="Courier New" w:hAnsi="Courier New"/>
    </w:rPr>
  </w:style>
  <w:style w:type="character" w:customStyle="1" w:styleId="WW8Num12z3">
    <w:name w:val="WW8Num12z3"/>
    <w:rsid w:val="0062071C"/>
    <w:rPr>
      <w:rFonts w:ascii="Symbol" w:hAnsi="Symbol"/>
    </w:rPr>
  </w:style>
  <w:style w:type="character" w:customStyle="1" w:styleId="WW8Num13z0">
    <w:name w:val="WW8Num13z0"/>
    <w:rsid w:val="0062071C"/>
    <w:rPr>
      <w:rFonts w:ascii="Wingdings" w:hAnsi="Wingdings"/>
    </w:rPr>
  </w:style>
  <w:style w:type="character" w:customStyle="1" w:styleId="WW8Num13z1">
    <w:name w:val="WW8Num13z1"/>
    <w:rsid w:val="0062071C"/>
    <w:rPr>
      <w:rFonts w:ascii="Courier New" w:hAnsi="Courier New"/>
    </w:rPr>
  </w:style>
  <w:style w:type="character" w:customStyle="1" w:styleId="WW8Num13z3">
    <w:name w:val="WW8Num13z3"/>
    <w:rsid w:val="0062071C"/>
    <w:rPr>
      <w:rFonts w:ascii="Symbol" w:hAnsi="Symbol"/>
    </w:rPr>
  </w:style>
  <w:style w:type="character" w:customStyle="1" w:styleId="WW8NumSt10z0">
    <w:name w:val="WW8NumSt10z0"/>
    <w:rsid w:val="0062071C"/>
    <w:rPr>
      <w:rFonts w:ascii="Symbol" w:hAnsi="Symbol"/>
      <w:color w:val="000000"/>
    </w:rPr>
  </w:style>
  <w:style w:type="character" w:customStyle="1" w:styleId="WW8NumSt13z0">
    <w:name w:val="WW8NumSt13z0"/>
    <w:rsid w:val="0062071C"/>
    <w:rPr>
      <w:rFonts w:ascii="Symbol" w:hAnsi="Symbol"/>
    </w:rPr>
  </w:style>
  <w:style w:type="character" w:customStyle="1" w:styleId="WW8NumSt13z1">
    <w:name w:val="WW8NumSt13z1"/>
    <w:rsid w:val="0062071C"/>
    <w:rPr>
      <w:rFonts w:ascii="Courier New" w:hAnsi="Courier New"/>
    </w:rPr>
  </w:style>
  <w:style w:type="character" w:customStyle="1" w:styleId="WW8NumSt13z2">
    <w:name w:val="WW8NumSt13z2"/>
    <w:rsid w:val="0062071C"/>
    <w:rPr>
      <w:rFonts w:ascii="Wingdings" w:hAnsi="Wingdings"/>
    </w:rPr>
  </w:style>
  <w:style w:type="character" w:styleId="Hyperlink">
    <w:name w:val="Hyperlink"/>
    <w:basedOn w:val="DefaultParagraphFont"/>
    <w:rsid w:val="0062071C"/>
    <w:rPr>
      <w:color w:val="0000FF"/>
      <w:u w:val="single"/>
    </w:rPr>
  </w:style>
  <w:style w:type="character" w:styleId="FollowedHyperlink">
    <w:name w:val="FollowedHyperlink"/>
    <w:basedOn w:val="DefaultParagraphFont"/>
    <w:rsid w:val="0062071C"/>
    <w:rPr>
      <w:color w:val="800080"/>
      <w:u w:val="single"/>
    </w:rPr>
  </w:style>
  <w:style w:type="character" w:styleId="PageNumber">
    <w:name w:val="page number"/>
    <w:basedOn w:val="DefaultParagraphFont"/>
    <w:rsid w:val="0062071C"/>
  </w:style>
  <w:style w:type="character" w:customStyle="1" w:styleId="NumberingSymbols">
    <w:name w:val="Numbering Symbols"/>
    <w:rsid w:val="0062071C"/>
  </w:style>
  <w:style w:type="paragraph" w:customStyle="1" w:styleId="Heading">
    <w:name w:val="Heading"/>
    <w:basedOn w:val="Normal"/>
    <w:next w:val="BodyText"/>
    <w:rsid w:val="0062071C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62071C"/>
    <w:rPr>
      <w:rFonts w:ascii="Times New Roman" w:eastAsia="Times New Roman" w:hAnsi="Times New Roman"/>
      <w:sz w:val="20"/>
    </w:rPr>
  </w:style>
  <w:style w:type="paragraph" w:styleId="List">
    <w:name w:val="List"/>
    <w:basedOn w:val="BodyText"/>
    <w:rsid w:val="0062071C"/>
    <w:rPr>
      <w:rFonts w:cs="Tahoma"/>
    </w:rPr>
  </w:style>
  <w:style w:type="paragraph" w:styleId="Caption">
    <w:name w:val="caption"/>
    <w:basedOn w:val="Normal"/>
    <w:qFormat/>
    <w:rsid w:val="0062071C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62071C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62071C"/>
    <w:pPr>
      <w:jc w:val="center"/>
    </w:pPr>
    <w:rPr>
      <w:rFonts w:ascii="Optima" w:hAnsi="Optima"/>
      <w:sz w:val="40"/>
    </w:rPr>
  </w:style>
  <w:style w:type="paragraph" w:styleId="Subtitle">
    <w:name w:val="Subtitle"/>
    <w:basedOn w:val="Normal"/>
    <w:next w:val="BodyText"/>
    <w:link w:val="SubtitleChar"/>
    <w:qFormat/>
    <w:rsid w:val="0062071C"/>
    <w:pPr>
      <w:jc w:val="center"/>
    </w:pPr>
    <w:rPr>
      <w:rFonts w:ascii="Optima" w:hAnsi="Optima"/>
      <w:sz w:val="28"/>
    </w:rPr>
  </w:style>
  <w:style w:type="paragraph" w:styleId="BalloonText">
    <w:name w:val="Balloon Text"/>
    <w:basedOn w:val="Normal"/>
    <w:rsid w:val="006207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2071C"/>
    <w:pPr>
      <w:spacing w:before="280" w:after="280"/>
    </w:pPr>
    <w:rPr>
      <w:rFonts w:ascii="Times New Roman" w:eastAsia="Times New Roman" w:hAnsi="Times New Roman"/>
      <w:szCs w:val="24"/>
    </w:rPr>
  </w:style>
  <w:style w:type="paragraph" w:customStyle="1" w:styleId="signaturecompany">
    <w:name w:val="signaturecompany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customStyle="1" w:styleId="signaturejobtitle">
    <w:name w:val="signaturejobtitle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rsid w:val="0062071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071C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C1547D"/>
    <w:pPr>
      <w:widowControl/>
      <w:suppressAutoHyphens w:val="0"/>
    </w:pPr>
    <w:rPr>
      <w:rFonts w:ascii="Courier New" w:eastAsia="Times New Roman" w:hAnsi="Courier New" w:cs="Times New Roman"/>
      <w:sz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C1547D"/>
    <w:rPr>
      <w:rFonts w:ascii="Courier New" w:hAnsi="Courier New"/>
    </w:rPr>
  </w:style>
  <w:style w:type="paragraph" w:styleId="NoSpacing">
    <w:name w:val="No Spacing"/>
    <w:uiPriority w:val="1"/>
    <w:qFormat/>
    <w:rsid w:val="0026008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customStyle="1" w:styleId="Style">
    <w:name w:val="Style"/>
    <w:rsid w:val="00F61820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FC5"/>
    <w:pPr>
      <w:ind w:left="720"/>
      <w:contextualSpacing/>
    </w:pPr>
  </w:style>
  <w:style w:type="character" w:customStyle="1" w:styleId="SubtitleChar">
    <w:name w:val="Subtitle Char"/>
    <w:basedOn w:val="DefaultParagraphFont"/>
    <w:link w:val="Subtitle"/>
    <w:rsid w:val="001E3232"/>
    <w:rPr>
      <w:rFonts w:ascii="Optima" w:eastAsia="Times" w:hAnsi="Optima" w:cs="Times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65450-19BC-44C3-A6C6-BC94D9BFD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942</Words>
  <Characters>5343</Characters>
  <Application>Microsoft Office Word</Application>
  <DocSecurity>0</DocSecurity>
  <Lines>140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APEX Consulting &amp; Surveying</vt:lpstr>
    </vt:vector>
  </TitlesOfParts>
  <Company>University of Kentucky</Company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Consulting &amp; Surveying</dc:title>
  <dc:creator>nana@apexsurveying.net</dc:creator>
  <cp:lastModifiedBy>Parker Zurbuch</cp:lastModifiedBy>
  <cp:revision>53</cp:revision>
  <cp:lastPrinted>2025-08-05T13:46:00Z</cp:lastPrinted>
  <dcterms:created xsi:type="dcterms:W3CDTF">2016-03-10T13:57:00Z</dcterms:created>
  <dcterms:modified xsi:type="dcterms:W3CDTF">2025-10-07T20:31:00Z</dcterms:modified>
</cp:coreProperties>
</file>