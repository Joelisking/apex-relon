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C97D6" w14:textId="7D5CA091" w:rsidR="008F2645" w:rsidRDefault="008F2645" w:rsidP="0088552F">
      <w:pPr>
        <w:pStyle w:val="Title"/>
        <w:tabs>
          <w:tab w:val="left" w:pos="360"/>
        </w:tabs>
        <w:jc w:val="both"/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 w:rsidR="00E809A5">
        <w:rPr>
          <w:rFonts w:ascii="Copperplate Gothic Light" w:hAnsi="Copperplate Gothic Light"/>
        </w:rPr>
        <w:t>apex Consulting &amp; Surveying</w:t>
      </w:r>
      <w:r w:rsidR="00553917">
        <w:rPr>
          <w:rFonts w:ascii="Copperplate Gothic Light" w:hAnsi="Copperplate Gothic Light"/>
        </w:rPr>
        <w:t>, inc.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0F09AA43" w14:textId="77777777" w:rsidR="008F2645" w:rsidRDefault="008F2645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00D584B1" w14:textId="77777777" w:rsidR="00B85377" w:rsidRDefault="00B85377" w:rsidP="00B85377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1A501E32" w14:textId="77777777" w:rsidR="00B85377" w:rsidRDefault="00B85377" w:rsidP="00B85377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2B6E8828" w14:textId="77777777" w:rsidR="00065562" w:rsidRDefault="00065562" w:rsidP="00065562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21D76B5E" w14:textId="77777777" w:rsidR="00E809A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Phone: (260) 755-5993</w:t>
      </w:r>
      <w:r w:rsidR="008F2645">
        <w:rPr>
          <w:rFonts w:ascii="Century Gothic" w:hAnsi="Century Gothic"/>
          <w:sz w:val="18"/>
        </w:rPr>
        <w:t xml:space="preserve">   Fax: (</w:t>
      </w:r>
      <w:r>
        <w:rPr>
          <w:rFonts w:ascii="Century Gothic" w:hAnsi="Century Gothic"/>
          <w:sz w:val="18"/>
        </w:rPr>
        <w:t>888</w:t>
      </w:r>
      <w:r w:rsidR="008F2645">
        <w:rPr>
          <w:rFonts w:ascii="Century Gothic" w:hAnsi="Century Gothic"/>
          <w:sz w:val="18"/>
        </w:rPr>
        <w:t>) 8</w:t>
      </w:r>
      <w:r>
        <w:rPr>
          <w:rFonts w:ascii="Century Gothic" w:hAnsi="Century Gothic"/>
          <w:sz w:val="18"/>
        </w:rPr>
        <w:t xml:space="preserve">08-4177 </w:t>
      </w:r>
    </w:p>
    <w:p w14:paraId="603EAA75" w14:textId="77777777" w:rsidR="008F2645" w:rsidRDefault="00E809A5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37D2A3A1" w14:textId="77777777" w:rsidR="00513E15" w:rsidRDefault="00513E15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</w:p>
    <w:p w14:paraId="5B285EFD" w14:textId="0293D79D" w:rsidR="008A401D" w:rsidRPr="00D92755" w:rsidRDefault="00D92755" w:rsidP="008A401D">
      <w:pPr>
        <w:tabs>
          <w:tab w:val="left" w:pos="360"/>
        </w:tabs>
        <w:jc w:val="both"/>
        <w:rPr>
          <w:rFonts w:ascii="Times New Roman" w:hAnsi="Times New Roman" w:cs="Times New Roman"/>
          <w:szCs w:val="24"/>
        </w:rPr>
      </w:pPr>
      <w:r w:rsidRPr="00D92755">
        <w:rPr>
          <w:rFonts w:ascii="Times New Roman" w:hAnsi="Times New Roman" w:cs="Times New Roman"/>
          <w:szCs w:val="24"/>
        </w:rPr>
        <w:fldChar w:fldCharType="begin"/>
      </w:r>
      <w:r w:rsidRPr="00D92755">
        <w:rPr>
          <w:rFonts w:ascii="Times New Roman" w:hAnsi="Times New Roman" w:cs="Times New Roman"/>
          <w:szCs w:val="24"/>
        </w:rPr>
        <w:instrText xml:space="preserve"> PRINTDATE  \@ "MMMM d, yyyy"  \* MERGEFORMAT </w:instrText>
      </w:r>
      <w:r w:rsidRPr="00D92755">
        <w:rPr>
          <w:rFonts w:ascii="Times New Roman" w:hAnsi="Times New Roman" w:cs="Times New Roman"/>
          <w:szCs w:val="24"/>
        </w:rPr>
        <w:fldChar w:fldCharType="separate"/>
      </w:r>
      <w:r w:rsidR="003A3BB1">
        <w:rPr>
          <w:rFonts w:ascii="Times New Roman" w:hAnsi="Times New Roman" w:cs="Times New Roman"/>
          <w:noProof/>
          <w:szCs w:val="24"/>
        </w:rPr>
        <w:t>July 10, 2025</w:t>
      </w:r>
      <w:r w:rsidRPr="00D92755">
        <w:rPr>
          <w:rFonts w:ascii="Times New Roman" w:hAnsi="Times New Roman" w:cs="Times New Roman"/>
          <w:szCs w:val="24"/>
        </w:rPr>
        <w:fldChar w:fldCharType="end"/>
      </w:r>
      <w:r w:rsidR="008A401D" w:rsidRPr="00D92755">
        <w:rPr>
          <w:rFonts w:ascii="Times New Roman" w:hAnsi="Times New Roman" w:cs="Times New Roman"/>
          <w:szCs w:val="24"/>
        </w:rPr>
        <w:tab/>
      </w:r>
    </w:p>
    <w:p w14:paraId="36D0EBA0" w14:textId="77777777" w:rsidR="008A401D" w:rsidRPr="00D92755" w:rsidRDefault="008A401D" w:rsidP="008A401D">
      <w:pPr>
        <w:rPr>
          <w:rFonts w:ascii="Times New Roman" w:eastAsia="Times New Roman" w:hAnsi="Times New Roman" w:cs="Times New Roman"/>
          <w:szCs w:val="24"/>
        </w:rPr>
      </w:pPr>
    </w:p>
    <w:p w14:paraId="50B53892" w14:textId="58FABCAC" w:rsidR="00A213E2" w:rsidRPr="00D92755" w:rsidRDefault="00A213E2" w:rsidP="008A401D">
      <w:pPr>
        <w:rPr>
          <w:rFonts w:ascii="Times New Roman" w:eastAsia="Times New Roman" w:hAnsi="Times New Roman" w:cs="Times New Roman"/>
          <w:szCs w:val="24"/>
        </w:rPr>
      </w:pPr>
      <w:r w:rsidRPr="00D92755">
        <w:rPr>
          <w:rFonts w:ascii="Times New Roman" w:eastAsia="Times New Roman" w:hAnsi="Times New Roman" w:cs="Times New Roman"/>
          <w:szCs w:val="24"/>
        </w:rPr>
        <w:fldChar w:fldCharType="begin"/>
      </w:r>
      <w:r w:rsidRPr="00D92755">
        <w:rPr>
          <w:rFonts w:ascii="Times New Roman" w:eastAsia="Times New Roman" w:hAnsi="Times New Roman" w:cs="Times New Roman"/>
          <w:szCs w:val="24"/>
        </w:rPr>
        <w:instrText xml:space="preserve"> DOCPROPERTY  "First Name"  \* MERGEFORMAT </w:instrText>
      </w:r>
      <w:r w:rsidRPr="00D92755">
        <w:rPr>
          <w:rFonts w:ascii="Times New Roman" w:eastAsia="Times New Roman" w:hAnsi="Times New Roman" w:cs="Times New Roman"/>
          <w:szCs w:val="24"/>
        </w:rPr>
        <w:fldChar w:fldCharType="separate"/>
      </w:r>
      <w:r w:rsidR="003A3BB1">
        <w:rPr>
          <w:rFonts w:ascii="Times New Roman" w:eastAsia="Times New Roman" w:hAnsi="Times New Roman" w:cs="Times New Roman"/>
          <w:szCs w:val="24"/>
        </w:rPr>
        <w:t>[First Name]</w:t>
      </w:r>
      <w:r w:rsidRPr="00D92755">
        <w:rPr>
          <w:rFonts w:ascii="Times New Roman" w:eastAsia="Times New Roman" w:hAnsi="Times New Roman" w:cs="Times New Roman"/>
          <w:szCs w:val="24"/>
        </w:rPr>
        <w:fldChar w:fldCharType="end"/>
      </w:r>
      <w:r w:rsidRPr="00D92755">
        <w:rPr>
          <w:rFonts w:ascii="Times New Roman" w:eastAsia="Times New Roman" w:hAnsi="Times New Roman" w:cs="Times New Roman"/>
          <w:szCs w:val="24"/>
        </w:rPr>
        <w:t xml:space="preserve"> </w:t>
      </w:r>
      <w:r w:rsidRPr="00D92755">
        <w:rPr>
          <w:rFonts w:ascii="Times New Roman" w:eastAsia="Times New Roman" w:hAnsi="Times New Roman" w:cs="Times New Roman"/>
          <w:szCs w:val="24"/>
        </w:rPr>
        <w:fldChar w:fldCharType="begin"/>
      </w:r>
      <w:r w:rsidRPr="00D92755">
        <w:rPr>
          <w:rFonts w:ascii="Times New Roman" w:eastAsia="Times New Roman" w:hAnsi="Times New Roman" w:cs="Times New Roman"/>
          <w:szCs w:val="24"/>
        </w:rPr>
        <w:instrText xml:space="preserve"> DOCPROPERTY  "Last Name"  \* MERGEFORMAT </w:instrText>
      </w:r>
      <w:r w:rsidRPr="00D92755">
        <w:rPr>
          <w:rFonts w:ascii="Times New Roman" w:eastAsia="Times New Roman" w:hAnsi="Times New Roman" w:cs="Times New Roman"/>
          <w:szCs w:val="24"/>
        </w:rPr>
        <w:fldChar w:fldCharType="separate"/>
      </w:r>
      <w:r w:rsidR="003A3BB1">
        <w:rPr>
          <w:rFonts w:ascii="Times New Roman" w:eastAsia="Times New Roman" w:hAnsi="Times New Roman" w:cs="Times New Roman"/>
          <w:szCs w:val="24"/>
        </w:rPr>
        <w:t>[Last Name]</w:t>
      </w:r>
      <w:r w:rsidRPr="00D92755">
        <w:rPr>
          <w:rFonts w:ascii="Times New Roman" w:eastAsia="Times New Roman" w:hAnsi="Times New Roman" w:cs="Times New Roman"/>
          <w:szCs w:val="24"/>
        </w:rPr>
        <w:fldChar w:fldCharType="end"/>
      </w:r>
    </w:p>
    <w:p w14:paraId="398CCF1A" w14:textId="2624F970" w:rsidR="00A213E2" w:rsidRPr="00D92755" w:rsidRDefault="00D92755" w:rsidP="008A401D">
      <w:pPr>
        <w:rPr>
          <w:rFonts w:ascii="Times New Roman" w:eastAsia="Times New Roman" w:hAnsi="Times New Roman" w:cs="Times New Roman"/>
          <w:szCs w:val="24"/>
        </w:rPr>
      </w:pPr>
      <w:r w:rsidRPr="00D92755">
        <w:rPr>
          <w:rFonts w:ascii="Times New Roman" w:eastAsia="Times New Roman" w:hAnsi="Times New Roman" w:cs="Times New Roman"/>
          <w:szCs w:val="24"/>
        </w:rPr>
        <w:t>matt@nietertinsurance.com</w:t>
      </w:r>
      <w:r w:rsidR="00A213E2" w:rsidRPr="00D92755">
        <w:rPr>
          <w:rFonts w:ascii="Times New Roman" w:eastAsia="Times New Roman" w:hAnsi="Times New Roman" w:cs="Times New Roman"/>
          <w:szCs w:val="24"/>
        </w:rPr>
        <w:fldChar w:fldCharType="begin"/>
      </w:r>
      <w:r w:rsidR="00A213E2" w:rsidRPr="00D92755">
        <w:rPr>
          <w:rFonts w:ascii="Times New Roman" w:eastAsia="Times New Roman" w:hAnsi="Times New Roman" w:cs="Times New Roman"/>
          <w:szCs w:val="24"/>
        </w:rPr>
        <w:instrText xml:space="preserve"> DOCPROPERTY  "Company Name"  \* MERGEFORMAT </w:instrText>
      </w:r>
      <w:r w:rsidR="00A213E2" w:rsidRPr="00D92755">
        <w:rPr>
          <w:rFonts w:ascii="Times New Roman" w:eastAsia="Times New Roman" w:hAnsi="Times New Roman" w:cs="Times New Roman"/>
          <w:szCs w:val="24"/>
        </w:rPr>
        <w:fldChar w:fldCharType="separate"/>
      </w:r>
      <w:r w:rsidR="003A3BB1">
        <w:rPr>
          <w:rFonts w:ascii="Times New Roman" w:eastAsia="Times New Roman" w:hAnsi="Times New Roman" w:cs="Times New Roman"/>
          <w:szCs w:val="24"/>
        </w:rPr>
        <w:t>[Company Name]</w:t>
      </w:r>
      <w:r w:rsidR="00A213E2" w:rsidRPr="00D92755">
        <w:rPr>
          <w:rFonts w:ascii="Times New Roman" w:eastAsia="Times New Roman" w:hAnsi="Times New Roman" w:cs="Times New Roman"/>
          <w:szCs w:val="24"/>
        </w:rPr>
        <w:fldChar w:fldCharType="end"/>
      </w:r>
    </w:p>
    <w:p w14:paraId="319E353C" w14:textId="5E5AC3E8" w:rsidR="00A213E2" w:rsidRPr="00D92755" w:rsidRDefault="00A213E2" w:rsidP="008A401D">
      <w:pPr>
        <w:rPr>
          <w:rFonts w:ascii="Times New Roman" w:eastAsia="Times New Roman" w:hAnsi="Times New Roman" w:cs="Times New Roman"/>
          <w:szCs w:val="24"/>
        </w:rPr>
      </w:pPr>
      <w:r w:rsidRPr="00D92755">
        <w:rPr>
          <w:rFonts w:ascii="Times New Roman" w:eastAsia="Times New Roman" w:hAnsi="Times New Roman" w:cs="Times New Roman"/>
          <w:szCs w:val="24"/>
        </w:rPr>
        <w:fldChar w:fldCharType="begin"/>
      </w:r>
      <w:r w:rsidRPr="00D92755">
        <w:rPr>
          <w:rFonts w:ascii="Times New Roman" w:eastAsia="Times New Roman" w:hAnsi="Times New Roman" w:cs="Times New Roman"/>
          <w:szCs w:val="24"/>
        </w:rPr>
        <w:instrText xml:space="preserve"> DOCPROPERTY  Address  \* MERGEFORMAT </w:instrText>
      </w:r>
      <w:r w:rsidRPr="00D92755">
        <w:rPr>
          <w:rFonts w:ascii="Times New Roman" w:eastAsia="Times New Roman" w:hAnsi="Times New Roman" w:cs="Times New Roman"/>
          <w:szCs w:val="24"/>
        </w:rPr>
        <w:fldChar w:fldCharType="separate"/>
      </w:r>
      <w:r w:rsidR="003A3BB1">
        <w:rPr>
          <w:rFonts w:ascii="Times New Roman" w:eastAsia="Times New Roman" w:hAnsi="Times New Roman" w:cs="Times New Roman"/>
          <w:szCs w:val="24"/>
        </w:rPr>
        <w:t>[Address]</w:t>
      </w:r>
      <w:r w:rsidRPr="00D92755">
        <w:rPr>
          <w:rFonts w:ascii="Times New Roman" w:eastAsia="Times New Roman" w:hAnsi="Times New Roman" w:cs="Times New Roman"/>
          <w:szCs w:val="24"/>
        </w:rPr>
        <w:fldChar w:fldCharType="end"/>
      </w:r>
    </w:p>
    <w:p w14:paraId="2CA46CAD" w14:textId="70058351" w:rsidR="008A401D" w:rsidRPr="00D92755" w:rsidRDefault="00A213E2" w:rsidP="008A401D">
      <w:pPr>
        <w:rPr>
          <w:rFonts w:ascii="Times New Roman" w:eastAsia="Times New Roman" w:hAnsi="Times New Roman" w:cs="Times New Roman"/>
          <w:szCs w:val="24"/>
        </w:rPr>
      </w:pPr>
      <w:r w:rsidRPr="00D92755">
        <w:rPr>
          <w:rFonts w:ascii="Times New Roman" w:eastAsia="Times New Roman" w:hAnsi="Times New Roman" w:cs="Times New Roman"/>
          <w:szCs w:val="24"/>
        </w:rPr>
        <w:fldChar w:fldCharType="begin"/>
      </w:r>
      <w:r w:rsidRPr="00D92755">
        <w:rPr>
          <w:rFonts w:ascii="Times New Roman" w:eastAsia="Times New Roman" w:hAnsi="Times New Roman" w:cs="Times New Roman"/>
          <w:szCs w:val="24"/>
        </w:rPr>
        <w:instrText xml:space="preserve"> DOCPROPERTY  City  \* MERGEFORMAT </w:instrText>
      </w:r>
      <w:r w:rsidRPr="00D92755">
        <w:rPr>
          <w:rFonts w:ascii="Times New Roman" w:eastAsia="Times New Roman" w:hAnsi="Times New Roman" w:cs="Times New Roman"/>
          <w:szCs w:val="24"/>
        </w:rPr>
        <w:fldChar w:fldCharType="separate"/>
      </w:r>
      <w:r w:rsidR="003A3BB1">
        <w:rPr>
          <w:rFonts w:ascii="Times New Roman" w:eastAsia="Times New Roman" w:hAnsi="Times New Roman" w:cs="Times New Roman"/>
          <w:szCs w:val="24"/>
        </w:rPr>
        <w:t>[City]</w:t>
      </w:r>
      <w:r w:rsidRPr="00D92755">
        <w:rPr>
          <w:rFonts w:ascii="Times New Roman" w:eastAsia="Times New Roman" w:hAnsi="Times New Roman" w:cs="Times New Roman"/>
          <w:szCs w:val="24"/>
        </w:rPr>
        <w:fldChar w:fldCharType="end"/>
      </w:r>
      <w:r w:rsidRPr="00D92755">
        <w:rPr>
          <w:rFonts w:ascii="Times New Roman" w:eastAsia="Times New Roman" w:hAnsi="Times New Roman" w:cs="Times New Roman"/>
          <w:szCs w:val="24"/>
        </w:rPr>
        <w:t xml:space="preserve">, </w:t>
      </w:r>
      <w:r w:rsidRPr="00D92755">
        <w:rPr>
          <w:rFonts w:ascii="Times New Roman" w:eastAsia="Times New Roman" w:hAnsi="Times New Roman" w:cs="Times New Roman"/>
          <w:szCs w:val="24"/>
        </w:rPr>
        <w:fldChar w:fldCharType="begin"/>
      </w:r>
      <w:r w:rsidRPr="00D92755">
        <w:rPr>
          <w:rFonts w:ascii="Times New Roman" w:eastAsia="Times New Roman" w:hAnsi="Times New Roman" w:cs="Times New Roman"/>
          <w:szCs w:val="24"/>
        </w:rPr>
        <w:instrText xml:space="preserve"> DOCPROPERTY  State  \* MERGEFORMAT </w:instrText>
      </w:r>
      <w:r w:rsidRPr="00D92755">
        <w:rPr>
          <w:rFonts w:ascii="Times New Roman" w:eastAsia="Times New Roman" w:hAnsi="Times New Roman" w:cs="Times New Roman"/>
          <w:szCs w:val="24"/>
        </w:rPr>
        <w:fldChar w:fldCharType="separate"/>
      </w:r>
      <w:r w:rsidR="003A3BB1">
        <w:rPr>
          <w:rFonts w:ascii="Times New Roman" w:eastAsia="Times New Roman" w:hAnsi="Times New Roman" w:cs="Times New Roman"/>
          <w:szCs w:val="24"/>
        </w:rPr>
        <w:t>[State]</w:t>
      </w:r>
      <w:r w:rsidRPr="00D92755">
        <w:rPr>
          <w:rFonts w:ascii="Times New Roman" w:eastAsia="Times New Roman" w:hAnsi="Times New Roman" w:cs="Times New Roman"/>
          <w:szCs w:val="24"/>
        </w:rPr>
        <w:fldChar w:fldCharType="end"/>
      </w:r>
      <w:r w:rsidRPr="00D92755">
        <w:rPr>
          <w:rFonts w:ascii="Times New Roman" w:eastAsia="Times New Roman" w:hAnsi="Times New Roman" w:cs="Times New Roman"/>
          <w:szCs w:val="24"/>
        </w:rPr>
        <w:t xml:space="preserve"> </w:t>
      </w:r>
      <w:r w:rsidRPr="00D92755">
        <w:rPr>
          <w:rFonts w:ascii="Times New Roman" w:eastAsia="Times New Roman" w:hAnsi="Times New Roman" w:cs="Times New Roman"/>
          <w:szCs w:val="24"/>
        </w:rPr>
        <w:fldChar w:fldCharType="begin"/>
      </w:r>
      <w:r w:rsidRPr="00D92755">
        <w:rPr>
          <w:rFonts w:ascii="Times New Roman" w:eastAsia="Times New Roman" w:hAnsi="Times New Roman" w:cs="Times New Roman"/>
          <w:szCs w:val="24"/>
        </w:rPr>
        <w:instrText xml:space="preserve"> DOCPROPERTY  "ZIP Code"  \* MERGEFORMAT </w:instrText>
      </w:r>
      <w:r w:rsidRPr="00D92755">
        <w:rPr>
          <w:rFonts w:ascii="Times New Roman" w:eastAsia="Times New Roman" w:hAnsi="Times New Roman" w:cs="Times New Roman"/>
          <w:szCs w:val="24"/>
        </w:rPr>
        <w:fldChar w:fldCharType="separate"/>
      </w:r>
      <w:r w:rsidR="003A3BB1">
        <w:rPr>
          <w:rFonts w:ascii="Times New Roman" w:eastAsia="Times New Roman" w:hAnsi="Times New Roman" w:cs="Times New Roman"/>
          <w:szCs w:val="24"/>
        </w:rPr>
        <w:t>[ZIP Code]</w:t>
      </w:r>
      <w:r w:rsidRPr="00D92755">
        <w:rPr>
          <w:rFonts w:ascii="Times New Roman" w:eastAsia="Times New Roman" w:hAnsi="Times New Roman" w:cs="Times New Roman"/>
          <w:szCs w:val="24"/>
        </w:rPr>
        <w:fldChar w:fldCharType="end"/>
      </w:r>
    </w:p>
    <w:p w14:paraId="4BC692E9" w14:textId="77777777" w:rsidR="00513E15" w:rsidRPr="00D92755" w:rsidRDefault="00513E15" w:rsidP="00513E15">
      <w:pPr>
        <w:rPr>
          <w:rFonts w:ascii="Georgia" w:eastAsia="Times New Roman" w:hAnsi="Georgia" w:cs="Tahoma"/>
          <w:sz w:val="22"/>
          <w:szCs w:val="22"/>
        </w:rPr>
      </w:pPr>
    </w:p>
    <w:p w14:paraId="6AE86054" w14:textId="6EC343FE" w:rsidR="00987137" w:rsidRPr="00D92755" w:rsidRDefault="00513E15" w:rsidP="00C576D8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b/>
          <w:bCs/>
          <w:szCs w:val="24"/>
        </w:rPr>
      </w:pPr>
      <w:r w:rsidRPr="00D92755">
        <w:rPr>
          <w:rFonts w:ascii="Georgia" w:hAnsi="Georgia"/>
          <w:b/>
          <w:bCs/>
          <w:sz w:val="22"/>
          <w:szCs w:val="22"/>
        </w:rPr>
        <w:t xml:space="preserve">Re:  </w:t>
      </w:r>
      <w:r w:rsidR="00A213E2" w:rsidRPr="00D92755">
        <w:rPr>
          <w:rFonts w:ascii="Times New Roman" w:hAnsi="Times New Roman" w:cs="Times New Roman"/>
          <w:b/>
          <w:bCs/>
          <w:szCs w:val="24"/>
        </w:rPr>
        <w:fldChar w:fldCharType="begin"/>
      </w:r>
      <w:r w:rsidR="00A213E2" w:rsidRPr="00D92755">
        <w:rPr>
          <w:rFonts w:ascii="Times New Roman" w:hAnsi="Times New Roman" w:cs="Times New Roman"/>
          <w:b/>
          <w:bCs/>
          <w:szCs w:val="24"/>
        </w:rPr>
        <w:instrText xml:space="preserve"> DOCPROPERTY  "Project Address"  \* MERGEFORMAT </w:instrText>
      </w:r>
      <w:r w:rsidR="00A213E2" w:rsidRPr="00D92755">
        <w:rPr>
          <w:rFonts w:ascii="Times New Roman" w:hAnsi="Times New Roman" w:cs="Times New Roman"/>
          <w:b/>
          <w:bCs/>
          <w:szCs w:val="24"/>
        </w:rPr>
        <w:fldChar w:fldCharType="separate"/>
      </w:r>
      <w:r w:rsidR="003A3BB1">
        <w:rPr>
          <w:rFonts w:ascii="Times New Roman" w:hAnsi="Times New Roman" w:cs="Times New Roman"/>
          <w:b/>
          <w:bCs/>
          <w:szCs w:val="24"/>
        </w:rPr>
        <w:t>[Project Address]</w:t>
      </w:r>
      <w:r w:rsidR="00A213E2" w:rsidRPr="00D92755">
        <w:rPr>
          <w:rFonts w:ascii="Times New Roman" w:hAnsi="Times New Roman" w:cs="Times New Roman"/>
          <w:b/>
          <w:bCs/>
          <w:szCs w:val="24"/>
        </w:rPr>
        <w:fldChar w:fldCharType="end"/>
      </w:r>
      <w:r w:rsidR="00A213E2" w:rsidRPr="00D92755">
        <w:rPr>
          <w:rFonts w:ascii="Times New Roman" w:hAnsi="Times New Roman" w:cs="Times New Roman"/>
          <w:b/>
          <w:bCs/>
          <w:szCs w:val="24"/>
        </w:rPr>
        <w:t xml:space="preserve"> </w:t>
      </w:r>
      <w:r w:rsidR="00C576D8" w:rsidRPr="00D92755">
        <w:rPr>
          <w:rFonts w:ascii="Times New Roman" w:hAnsi="Times New Roman" w:cs="Times New Roman"/>
          <w:b/>
          <w:bCs/>
          <w:szCs w:val="24"/>
        </w:rPr>
        <w:t>- Boundary Survey</w:t>
      </w:r>
    </w:p>
    <w:p w14:paraId="4EF6830D" w14:textId="77777777" w:rsidR="00C576D8" w:rsidRPr="00D92755" w:rsidRDefault="00C576D8" w:rsidP="00C576D8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06D5CD56" w14:textId="1C247280" w:rsidR="00513E15" w:rsidRPr="00D92755" w:rsidRDefault="008A401D" w:rsidP="00513E15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D92755">
        <w:rPr>
          <w:rFonts w:ascii="Times New Roman" w:hAnsi="Times New Roman" w:cs="Times New Roman"/>
          <w:szCs w:val="24"/>
        </w:rPr>
        <w:t>Dear</w:t>
      </w:r>
      <w:r w:rsidR="00A213E2" w:rsidRPr="00D92755">
        <w:rPr>
          <w:rFonts w:ascii="Times New Roman" w:hAnsi="Times New Roman" w:cs="Times New Roman"/>
          <w:szCs w:val="24"/>
        </w:rPr>
        <w:t xml:space="preserve"> </w:t>
      </w:r>
      <w:r w:rsidR="00A213E2" w:rsidRPr="00D92755">
        <w:rPr>
          <w:rFonts w:ascii="Times New Roman" w:hAnsi="Times New Roman" w:cs="Times New Roman"/>
          <w:szCs w:val="24"/>
        </w:rPr>
        <w:fldChar w:fldCharType="begin"/>
      </w:r>
      <w:r w:rsidR="00A213E2" w:rsidRPr="00D92755">
        <w:rPr>
          <w:rFonts w:ascii="Times New Roman" w:hAnsi="Times New Roman" w:cs="Times New Roman"/>
          <w:szCs w:val="24"/>
        </w:rPr>
        <w:instrText xml:space="preserve"> DOCPROPERTY  Mr./Mrs./Ms.  \* MERGEFORMAT </w:instrText>
      </w:r>
      <w:r w:rsidR="00A213E2" w:rsidRPr="00D92755">
        <w:rPr>
          <w:rFonts w:ascii="Times New Roman" w:hAnsi="Times New Roman" w:cs="Times New Roman"/>
          <w:szCs w:val="24"/>
        </w:rPr>
        <w:fldChar w:fldCharType="separate"/>
      </w:r>
      <w:r w:rsidR="003A3BB1">
        <w:rPr>
          <w:rFonts w:ascii="Times New Roman" w:hAnsi="Times New Roman" w:cs="Times New Roman"/>
          <w:szCs w:val="24"/>
        </w:rPr>
        <w:t>[Mr./Mrs./Ms.]</w:t>
      </w:r>
      <w:r w:rsidR="00A213E2" w:rsidRPr="00D92755">
        <w:rPr>
          <w:rFonts w:ascii="Times New Roman" w:hAnsi="Times New Roman" w:cs="Times New Roman"/>
          <w:szCs w:val="24"/>
        </w:rPr>
        <w:fldChar w:fldCharType="end"/>
      </w:r>
      <w:r w:rsidRPr="00D92755">
        <w:rPr>
          <w:rFonts w:ascii="Times New Roman" w:hAnsi="Times New Roman" w:cs="Times New Roman"/>
          <w:szCs w:val="24"/>
        </w:rPr>
        <w:t xml:space="preserve"> </w:t>
      </w:r>
      <w:r w:rsidR="00A213E2" w:rsidRPr="00D92755">
        <w:rPr>
          <w:rFonts w:ascii="Times New Roman" w:eastAsia="Times New Roman" w:hAnsi="Times New Roman" w:cs="Times New Roman"/>
          <w:szCs w:val="24"/>
        </w:rPr>
        <w:fldChar w:fldCharType="begin"/>
      </w:r>
      <w:r w:rsidR="00A213E2" w:rsidRPr="00D92755">
        <w:rPr>
          <w:rFonts w:ascii="Times New Roman" w:eastAsia="Times New Roman" w:hAnsi="Times New Roman" w:cs="Times New Roman"/>
          <w:szCs w:val="24"/>
        </w:rPr>
        <w:instrText xml:space="preserve"> DOCPROPERTY  "Last Name"  \* MERGEFORMAT </w:instrText>
      </w:r>
      <w:r w:rsidR="00A213E2" w:rsidRPr="00D92755">
        <w:rPr>
          <w:rFonts w:ascii="Times New Roman" w:eastAsia="Times New Roman" w:hAnsi="Times New Roman" w:cs="Times New Roman"/>
          <w:szCs w:val="24"/>
        </w:rPr>
        <w:fldChar w:fldCharType="separate"/>
      </w:r>
      <w:r w:rsidR="003A3BB1">
        <w:rPr>
          <w:rFonts w:ascii="Times New Roman" w:eastAsia="Times New Roman" w:hAnsi="Times New Roman" w:cs="Times New Roman"/>
          <w:szCs w:val="24"/>
        </w:rPr>
        <w:t>[Last Name]</w:t>
      </w:r>
      <w:r w:rsidR="00A213E2" w:rsidRPr="00D92755">
        <w:rPr>
          <w:rFonts w:ascii="Times New Roman" w:eastAsia="Times New Roman" w:hAnsi="Times New Roman" w:cs="Times New Roman"/>
          <w:szCs w:val="24"/>
        </w:rPr>
        <w:fldChar w:fldCharType="end"/>
      </w:r>
      <w:r w:rsidR="00A213E2" w:rsidRPr="00D92755">
        <w:rPr>
          <w:rFonts w:ascii="Times New Roman" w:eastAsia="Times New Roman" w:hAnsi="Times New Roman" w:cs="Times New Roman"/>
          <w:szCs w:val="24"/>
        </w:rPr>
        <w:t>,</w:t>
      </w:r>
    </w:p>
    <w:p w14:paraId="60305368" w14:textId="77777777" w:rsidR="008A401D" w:rsidRPr="00D92755" w:rsidRDefault="008A401D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00A02437" w14:textId="40E8DC80" w:rsidR="00C576D8" w:rsidRPr="0088552F" w:rsidRDefault="00C576D8" w:rsidP="00C576D8">
      <w:pPr>
        <w:tabs>
          <w:tab w:val="left" w:pos="360"/>
        </w:tabs>
        <w:ind w:right="18"/>
        <w:rPr>
          <w:rFonts w:ascii="Times New Roman" w:hAnsi="Times New Roman" w:cs="Times New Roman"/>
          <w:spacing w:val="-3"/>
          <w:szCs w:val="24"/>
        </w:rPr>
      </w:pPr>
      <w:r w:rsidRPr="00D92755">
        <w:rPr>
          <w:rFonts w:ascii="Times New Roman" w:hAnsi="Times New Roman" w:cs="Times New Roman"/>
          <w:szCs w:val="24"/>
        </w:rPr>
        <w:t xml:space="preserve">Thank you for the opportunity to provide your firm with a proposal for a </w:t>
      </w:r>
      <w:r w:rsidR="00D12E76" w:rsidRPr="00D92755">
        <w:rPr>
          <w:rFonts w:ascii="Times New Roman" w:hAnsi="Times New Roman" w:cs="Times New Roman"/>
          <w:szCs w:val="24"/>
        </w:rPr>
        <w:t>boundary</w:t>
      </w:r>
      <w:r w:rsidRPr="00D92755">
        <w:rPr>
          <w:rFonts w:ascii="Times New Roman" w:hAnsi="Times New Roman" w:cs="Times New Roman"/>
          <w:szCs w:val="24"/>
        </w:rPr>
        <w:t xml:space="preserve"> survey of </w:t>
      </w:r>
      <w:r w:rsidR="00D92755" w:rsidRPr="00D92755">
        <w:rPr>
          <w:rFonts w:ascii="Times New Roman" w:hAnsi="Times New Roman" w:cs="Times New Roman"/>
          <w:b/>
          <w:bCs/>
          <w:szCs w:val="24"/>
        </w:rPr>
        <w:t>the property</w:t>
      </w:r>
      <w:r w:rsidR="00A213E2" w:rsidRPr="00D92755">
        <w:rPr>
          <w:rFonts w:ascii="Times New Roman" w:hAnsi="Times New Roman" w:cs="Times New Roman"/>
          <w:b/>
          <w:bCs/>
          <w:szCs w:val="24"/>
        </w:rPr>
        <w:t xml:space="preserve"> </w:t>
      </w:r>
      <w:r w:rsidR="00A213E2" w:rsidRPr="00D92755">
        <w:rPr>
          <w:rFonts w:ascii="Times New Roman" w:hAnsi="Times New Roman" w:cs="Times New Roman"/>
          <w:szCs w:val="24"/>
        </w:rPr>
        <w:t>located at</w:t>
      </w:r>
      <w:r w:rsidR="00A213E2" w:rsidRPr="00D92755">
        <w:rPr>
          <w:rFonts w:ascii="Times New Roman" w:hAnsi="Times New Roman" w:cs="Times New Roman"/>
          <w:b/>
          <w:bCs/>
          <w:szCs w:val="24"/>
        </w:rPr>
        <w:t xml:space="preserve"> </w:t>
      </w:r>
      <w:r w:rsidR="00A213E2" w:rsidRPr="00D92755">
        <w:rPr>
          <w:rFonts w:ascii="Times New Roman" w:hAnsi="Times New Roman" w:cs="Times New Roman"/>
          <w:b/>
          <w:bCs/>
          <w:szCs w:val="24"/>
        </w:rPr>
        <w:fldChar w:fldCharType="begin"/>
      </w:r>
      <w:r w:rsidR="00A213E2" w:rsidRPr="00D92755">
        <w:rPr>
          <w:rFonts w:ascii="Times New Roman" w:hAnsi="Times New Roman" w:cs="Times New Roman"/>
          <w:b/>
          <w:bCs/>
          <w:szCs w:val="24"/>
        </w:rPr>
        <w:instrText xml:space="preserve"> DOCPROPERTY  "Project Address"  \* MERGEFORMAT </w:instrText>
      </w:r>
      <w:r w:rsidR="00A213E2" w:rsidRPr="00D92755">
        <w:rPr>
          <w:rFonts w:ascii="Times New Roman" w:hAnsi="Times New Roman" w:cs="Times New Roman"/>
          <w:b/>
          <w:bCs/>
          <w:szCs w:val="24"/>
        </w:rPr>
        <w:fldChar w:fldCharType="separate"/>
      </w:r>
      <w:r w:rsidR="003A3BB1">
        <w:rPr>
          <w:rFonts w:ascii="Times New Roman" w:hAnsi="Times New Roman" w:cs="Times New Roman"/>
          <w:b/>
          <w:bCs/>
          <w:szCs w:val="24"/>
        </w:rPr>
        <w:t>[Project Address]</w:t>
      </w:r>
      <w:r w:rsidR="00A213E2" w:rsidRPr="00D92755">
        <w:rPr>
          <w:rFonts w:ascii="Times New Roman" w:hAnsi="Times New Roman" w:cs="Times New Roman"/>
          <w:b/>
          <w:bCs/>
          <w:szCs w:val="24"/>
        </w:rPr>
        <w:fldChar w:fldCharType="end"/>
      </w:r>
      <w:r w:rsidR="00A213E2" w:rsidRPr="00D92755">
        <w:rPr>
          <w:rFonts w:ascii="Times New Roman" w:hAnsi="Times New Roman" w:cs="Times New Roman"/>
          <w:b/>
          <w:bCs/>
          <w:szCs w:val="24"/>
        </w:rPr>
        <w:t xml:space="preserve">. </w:t>
      </w:r>
      <w:r w:rsidRPr="00D92755">
        <w:rPr>
          <w:rFonts w:ascii="Times New Roman" w:hAnsi="Times New Roman" w:cs="Times New Roman"/>
          <w:spacing w:val="-3"/>
          <w:szCs w:val="24"/>
        </w:rPr>
        <w:t>In response to your request for proposal, we have reviewed the project and have developed the following services associated with the project:</w:t>
      </w:r>
    </w:p>
    <w:p w14:paraId="66FD8DE3" w14:textId="77777777" w:rsidR="00513E15" w:rsidRPr="0088552F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28392D42" w14:textId="1800C978" w:rsidR="00513E15" w:rsidRPr="0088552F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b/>
          <w:bCs/>
          <w:sz w:val="22"/>
          <w:szCs w:val="22"/>
        </w:rPr>
      </w:pPr>
      <w:r w:rsidRPr="00E017CB">
        <w:rPr>
          <w:rFonts w:ascii="Georgia" w:hAnsi="Georgia"/>
          <w:b/>
          <w:bCs/>
          <w:sz w:val="22"/>
          <w:szCs w:val="22"/>
        </w:rPr>
        <w:t xml:space="preserve">For </w:t>
      </w:r>
      <w:r w:rsidR="00E017CB" w:rsidRPr="00E017CB">
        <w:rPr>
          <w:rFonts w:ascii="Georgia" w:hAnsi="Georgia"/>
          <w:b/>
          <w:bCs/>
          <w:sz w:val="22"/>
          <w:szCs w:val="22"/>
        </w:rPr>
        <w:t>the below fee options,</w:t>
      </w:r>
      <w:r w:rsidR="00C576D8" w:rsidRPr="00E017CB">
        <w:rPr>
          <w:rFonts w:ascii="Times New Roman" w:hAnsi="Times New Roman" w:cs="Times New Roman"/>
          <w:b/>
          <w:bCs/>
          <w:szCs w:val="24"/>
        </w:rPr>
        <w:t xml:space="preserve"> </w:t>
      </w:r>
      <w:r w:rsidRPr="00E017CB">
        <w:rPr>
          <w:rFonts w:ascii="Georgia" w:hAnsi="Georgia"/>
          <w:b/>
          <w:bCs/>
          <w:sz w:val="22"/>
          <w:szCs w:val="22"/>
        </w:rPr>
        <w:t>my firm will provide the following services</w:t>
      </w:r>
      <w:r w:rsidR="00E017CB" w:rsidRPr="00E017CB">
        <w:rPr>
          <w:rFonts w:ascii="Georgia" w:hAnsi="Georgia"/>
          <w:b/>
          <w:bCs/>
          <w:sz w:val="22"/>
          <w:szCs w:val="22"/>
        </w:rPr>
        <w:t xml:space="preserve"> (please check one)</w:t>
      </w:r>
      <w:r w:rsidRPr="00E017CB">
        <w:rPr>
          <w:rFonts w:ascii="Georgia" w:hAnsi="Georgia"/>
          <w:b/>
          <w:bCs/>
          <w:sz w:val="22"/>
          <w:szCs w:val="22"/>
        </w:rPr>
        <w:t>:</w:t>
      </w:r>
    </w:p>
    <w:p w14:paraId="348A171E" w14:textId="77777777" w:rsidR="00513E15" w:rsidRDefault="00513E15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</w:p>
    <w:p w14:paraId="155084DB" w14:textId="447C60CA" w:rsidR="00E017CB" w:rsidRDefault="00E017CB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sym w:font="Symbol" w:char="F0F0"/>
      </w:r>
      <w:r>
        <w:rPr>
          <w:rFonts w:ascii="Georgia" w:hAnsi="Georgia"/>
          <w:sz w:val="22"/>
          <w:szCs w:val="22"/>
        </w:rPr>
        <w:t xml:space="preserve"> Option 1: Boundary Survey (including locations of house, additional buildings onsite &amp; drives):</w:t>
      </w:r>
      <w:r w:rsidRPr="003A3BB1">
        <w:rPr>
          <w:rFonts w:ascii="Georgia" w:hAnsi="Georgia"/>
          <w:b/>
          <w:bCs/>
          <w:sz w:val="22"/>
          <w:szCs w:val="22"/>
        </w:rPr>
        <w:t xml:space="preserve"> </w:t>
      </w:r>
      <w:r w:rsidR="003A3BB1" w:rsidRPr="003A3BB1">
        <w:rPr>
          <w:rFonts w:ascii="Times New Roman" w:hAnsi="Times New Roman" w:cs="Times New Roman"/>
          <w:b/>
          <w:bCs/>
          <w:szCs w:val="24"/>
        </w:rPr>
        <w:fldChar w:fldCharType="begin"/>
      </w:r>
      <w:r w:rsidR="003A3BB1" w:rsidRPr="003A3BB1">
        <w:rPr>
          <w:rFonts w:ascii="Times New Roman" w:hAnsi="Times New Roman" w:cs="Times New Roman"/>
          <w:b/>
          <w:bCs/>
          <w:szCs w:val="24"/>
        </w:rPr>
        <w:instrText xml:space="preserve"> DOCPROPERTY  Fee  \* MERGEFORMAT </w:instrText>
      </w:r>
      <w:r w:rsidR="003A3BB1" w:rsidRPr="003A3BB1">
        <w:rPr>
          <w:rFonts w:ascii="Times New Roman" w:hAnsi="Times New Roman" w:cs="Times New Roman"/>
          <w:b/>
          <w:bCs/>
          <w:szCs w:val="24"/>
        </w:rPr>
        <w:fldChar w:fldCharType="separate"/>
      </w:r>
      <w:r w:rsidR="003A3BB1" w:rsidRPr="003A3BB1">
        <w:rPr>
          <w:rFonts w:ascii="Times New Roman" w:hAnsi="Times New Roman" w:cs="Times New Roman"/>
          <w:b/>
          <w:bCs/>
          <w:szCs w:val="24"/>
        </w:rPr>
        <w:t>$</w:t>
      </w:r>
      <w:proofErr w:type="gramStart"/>
      <w:r w:rsidR="003A3BB1" w:rsidRPr="003A3BB1">
        <w:rPr>
          <w:rFonts w:ascii="Times New Roman" w:hAnsi="Times New Roman" w:cs="Times New Roman"/>
          <w:b/>
          <w:bCs/>
          <w:szCs w:val="24"/>
        </w:rPr>
        <w:t>#,#</w:t>
      </w:r>
      <w:proofErr w:type="gramEnd"/>
      <w:r w:rsidR="003A3BB1" w:rsidRPr="003A3BB1">
        <w:rPr>
          <w:rFonts w:ascii="Times New Roman" w:hAnsi="Times New Roman" w:cs="Times New Roman"/>
          <w:b/>
          <w:bCs/>
          <w:szCs w:val="24"/>
        </w:rPr>
        <w:t>#</w:t>
      </w:r>
      <w:proofErr w:type="gramStart"/>
      <w:r w:rsidR="003A3BB1" w:rsidRPr="003A3BB1">
        <w:rPr>
          <w:rFonts w:ascii="Times New Roman" w:hAnsi="Times New Roman" w:cs="Times New Roman"/>
          <w:b/>
          <w:bCs/>
          <w:szCs w:val="24"/>
        </w:rPr>
        <w:t>#.#</w:t>
      </w:r>
      <w:proofErr w:type="gramEnd"/>
      <w:r w:rsidR="003A3BB1" w:rsidRPr="003A3BB1">
        <w:rPr>
          <w:rFonts w:ascii="Times New Roman" w:hAnsi="Times New Roman" w:cs="Times New Roman"/>
          <w:b/>
          <w:bCs/>
          <w:szCs w:val="24"/>
        </w:rPr>
        <w:t>#</w:t>
      </w:r>
      <w:r w:rsidR="003A3BB1" w:rsidRPr="003A3BB1">
        <w:rPr>
          <w:rFonts w:ascii="Times New Roman" w:hAnsi="Times New Roman" w:cs="Times New Roman"/>
          <w:b/>
          <w:bCs/>
          <w:szCs w:val="24"/>
        </w:rPr>
        <w:fldChar w:fldCharType="end"/>
      </w:r>
    </w:p>
    <w:p w14:paraId="29432405" w14:textId="6BE2C8F4" w:rsidR="00E017CB" w:rsidRDefault="00E017CB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sym w:font="Symbol" w:char="F0F0"/>
      </w:r>
      <w:r>
        <w:rPr>
          <w:rFonts w:ascii="Georgia" w:hAnsi="Georgia"/>
          <w:sz w:val="22"/>
          <w:szCs w:val="22"/>
        </w:rPr>
        <w:t xml:space="preserve"> Option 2: Boundary Survey (property boundaries only -- without locations of house, etc.):</w:t>
      </w:r>
    </w:p>
    <w:p w14:paraId="0895DFDF" w14:textId="7299F960" w:rsidR="00E017CB" w:rsidRPr="0088552F" w:rsidRDefault="003A3BB1" w:rsidP="00513E15">
      <w:pPr>
        <w:tabs>
          <w:tab w:val="left" w:pos="360"/>
          <w:tab w:val="right" w:pos="10980"/>
        </w:tabs>
        <w:ind w:right="18"/>
        <w:rPr>
          <w:rFonts w:ascii="Georgia" w:hAnsi="Georgia"/>
          <w:sz w:val="22"/>
          <w:szCs w:val="22"/>
        </w:rPr>
      </w:pPr>
      <w:r w:rsidRPr="00E017CB">
        <w:rPr>
          <w:rFonts w:ascii="Times New Roman" w:hAnsi="Times New Roman" w:cs="Times New Roman"/>
          <w:b/>
          <w:bCs/>
          <w:szCs w:val="24"/>
        </w:rPr>
        <w:fldChar w:fldCharType="begin"/>
      </w:r>
      <w:r w:rsidRPr="00E017CB">
        <w:rPr>
          <w:rFonts w:ascii="Times New Roman" w:hAnsi="Times New Roman" w:cs="Times New Roman"/>
          <w:b/>
          <w:bCs/>
          <w:szCs w:val="24"/>
        </w:rPr>
        <w:instrText xml:space="preserve"> DOCPROPERTY  Fee  \* MERGEFORMAT </w:instrText>
      </w:r>
      <w:r w:rsidRPr="00E017CB">
        <w:rPr>
          <w:rFonts w:ascii="Times New Roman" w:hAnsi="Times New Roman" w:cs="Times New Roman"/>
          <w:b/>
          <w:bCs/>
          <w:szCs w:val="24"/>
        </w:rPr>
        <w:fldChar w:fldCharType="separate"/>
      </w:r>
      <w:proofErr w:type="gramStart"/>
      <w:r>
        <w:rPr>
          <w:rFonts w:ascii="Times New Roman" w:hAnsi="Times New Roman" w:cs="Times New Roman"/>
          <w:b/>
          <w:bCs/>
          <w:szCs w:val="24"/>
        </w:rPr>
        <w:t>$#,###</w:t>
      </w:r>
      <w:proofErr w:type="gramEnd"/>
      <w:r>
        <w:rPr>
          <w:rFonts w:ascii="Times New Roman" w:hAnsi="Times New Roman" w:cs="Times New Roman"/>
          <w:b/>
          <w:bCs/>
          <w:szCs w:val="24"/>
        </w:rPr>
        <w:t>.##</w:t>
      </w:r>
      <w:r w:rsidRPr="00E017CB">
        <w:rPr>
          <w:rFonts w:ascii="Times New Roman" w:hAnsi="Times New Roman" w:cs="Times New Roman"/>
          <w:b/>
          <w:bCs/>
          <w:szCs w:val="24"/>
        </w:rPr>
        <w:fldChar w:fldCharType="end"/>
      </w:r>
    </w:p>
    <w:p w14:paraId="30A5A115" w14:textId="77777777" w:rsidR="00D355ED" w:rsidRPr="0088552F" w:rsidRDefault="00D355ED" w:rsidP="00D355ED">
      <w:pPr>
        <w:tabs>
          <w:tab w:val="left" w:pos="-720"/>
        </w:tabs>
        <w:rPr>
          <w:rFonts w:ascii="Georgia" w:hAnsi="Georgia" w:cs="Times New Roman"/>
          <w:b/>
          <w:spacing w:val="-3"/>
          <w:sz w:val="22"/>
          <w:szCs w:val="22"/>
        </w:rPr>
      </w:pPr>
      <w:r w:rsidRPr="0088552F">
        <w:rPr>
          <w:rFonts w:ascii="Georgia" w:hAnsi="Georgia" w:cs="Times New Roman"/>
          <w:b/>
          <w:spacing w:val="-3"/>
          <w:sz w:val="22"/>
          <w:szCs w:val="22"/>
        </w:rPr>
        <w:t xml:space="preserve">Boundary Surveying Services </w:t>
      </w:r>
    </w:p>
    <w:p w14:paraId="5D216B88" w14:textId="77777777" w:rsidR="00D355ED" w:rsidRDefault="00D355ED" w:rsidP="00D355ED">
      <w:pPr>
        <w:pStyle w:val="Style"/>
        <w:tabs>
          <w:tab w:val="left" w:pos="344"/>
        </w:tabs>
        <w:spacing w:line="235" w:lineRule="exact"/>
        <w:ind w:left="360" w:hanging="360"/>
        <w:jc w:val="both"/>
        <w:rPr>
          <w:rFonts w:ascii="Georgia" w:hAnsi="Georgia"/>
          <w:iCs/>
          <w:sz w:val="22"/>
          <w:szCs w:val="22"/>
        </w:rPr>
      </w:pPr>
      <w:r w:rsidRPr="0088552F">
        <w:rPr>
          <w:rFonts w:ascii="Georgia" w:hAnsi="Georgia"/>
          <w:spacing w:val="-3"/>
          <w:sz w:val="22"/>
          <w:szCs w:val="22"/>
        </w:rPr>
        <w:t xml:space="preserve">• </w:t>
      </w:r>
      <w:r w:rsidRPr="0088552F">
        <w:rPr>
          <w:rFonts w:ascii="Georgia" w:hAnsi="Georgia"/>
          <w:spacing w:val="-3"/>
          <w:sz w:val="22"/>
          <w:szCs w:val="22"/>
        </w:rPr>
        <w:tab/>
        <w:t xml:space="preserve">Retrace the boundary lines of the parent property for your development. </w:t>
      </w:r>
      <w:r w:rsidRPr="0088552F">
        <w:rPr>
          <w:rFonts w:ascii="Georgia" w:hAnsi="Georgia"/>
          <w:i/>
          <w:iCs/>
          <w:sz w:val="22"/>
          <w:szCs w:val="22"/>
        </w:rPr>
        <w:t xml:space="preserve">Note: This effort will constitute a boundary retracement as defined by I.A. </w:t>
      </w:r>
      <w:r w:rsidRPr="0088552F">
        <w:rPr>
          <w:rFonts w:ascii="Georgia" w:hAnsi="Georgia" w:cs="Arial"/>
          <w:w w:val="88"/>
          <w:sz w:val="22"/>
          <w:szCs w:val="22"/>
        </w:rPr>
        <w:t xml:space="preserve">C. </w:t>
      </w:r>
      <w:r w:rsidRPr="0088552F">
        <w:rPr>
          <w:rFonts w:ascii="Georgia" w:hAnsi="Georgia"/>
          <w:i/>
          <w:iCs/>
          <w:sz w:val="22"/>
          <w:szCs w:val="22"/>
        </w:rPr>
        <w:t>Title 865</w:t>
      </w:r>
      <w:r w:rsidRPr="0088552F">
        <w:rPr>
          <w:rFonts w:ascii="Georgia" w:hAnsi="Georgia"/>
          <w:iCs/>
          <w:sz w:val="22"/>
          <w:szCs w:val="22"/>
        </w:rPr>
        <w:t xml:space="preserve">. </w:t>
      </w:r>
    </w:p>
    <w:p w14:paraId="5D343AF1" w14:textId="77777777" w:rsidR="000A5969" w:rsidRPr="0088552F" w:rsidRDefault="000A5969" w:rsidP="00D355ED">
      <w:pPr>
        <w:pStyle w:val="Style"/>
        <w:tabs>
          <w:tab w:val="left" w:pos="344"/>
        </w:tabs>
        <w:spacing w:line="235" w:lineRule="exact"/>
        <w:ind w:left="360" w:hanging="360"/>
        <w:jc w:val="both"/>
        <w:rPr>
          <w:rFonts w:ascii="Georgia" w:hAnsi="Georgia"/>
          <w:iCs/>
          <w:sz w:val="22"/>
          <w:szCs w:val="22"/>
        </w:rPr>
      </w:pPr>
    </w:p>
    <w:p w14:paraId="096263CE" w14:textId="01ED79C9" w:rsidR="00513E15" w:rsidRDefault="00E017CB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  <w:r w:rsidRPr="00E017CB">
        <w:rPr>
          <w:rFonts w:ascii="Georgia" w:hAnsi="Georgia"/>
          <w:spacing w:val="-3"/>
          <w:sz w:val="22"/>
          <w:szCs w:val="22"/>
          <w:u w:val="single"/>
        </w:rPr>
        <w:t xml:space="preserve">Please </w:t>
      </w:r>
      <w:r>
        <w:rPr>
          <w:rFonts w:ascii="Georgia" w:hAnsi="Georgia"/>
          <w:spacing w:val="-3"/>
          <w:sz w:val="22"/>
          <w:szCs w:val="22"/>
          <w:u w:val="single"/>
        </w:rPr>
        <w:t>check</w:t>
      </w:r>
      <w:r w:rsidRPr="00E017CB">
        <w:rPr>
          <w:rFonts w:ascii="Georgia" w:hAnsi="Georgia"/>
          <w:spacing w:val="-3"/>
          <w:sz w:val="22"/>
          <w:szCs w:val="22"/>
          <w:u w:val="single"/>
        </w:rPr>
        <w:t xml:space="preserve"> </w:t>
      </w:r>
      <w:proofErr w:type="gramStart"/>
      <w:r w:rsidRPr="00E017CB">
        <w:rPr>
          <w:rFonts w:ascii="Georgia" w:hAnsi="Georgia"/>
          <w:spacing w:val="-3"/>
          <w:sz w:val="22"/>
          <w:szCs w:val="22"/>
          <w:u w:val="single"/>
        </w:rPr>
        <w:t>a timeframe</w:t>
      </w:r>
      <w:proofErr w:type="gramEnd"/>
      <w:r>
        <w:rPr>
          <w:rFonts w:ascii="Georgia" w:hAnsi="Georgia"/>
          <w:spacing w:val="-3"/>
          <w:sz w:val="22"/>
          <w:szCs w:val="22"/>
          <w:u w:val="single"/>
        </w:rPr>
        <w:t xml:space="preserve"> below</w:t>
      </w:r>
      <w:r>
        <w:rPr>
          <w:rFonts w:ascii="Georgia" w:hAnsi="Georgia"/>
          <w:spacing w:val="-3"/>
          <w:sz w:val="22"/>
          <w:szCs w:val="22"/>
        </w:rPr>
        <w:t xml:space="preserve"> in which you want the above selected service to be completed, weather permitting (</w:t>
      </w:r>
      <w:proofErr w:type="gramStart"/>
      <w:r>
        <w:rPr>
          <w:rFonts w:ascii="Georgia" w:hAnsi="Georgia"/>
          <w:spacing w:val="-3"/>
          <w:sz w:val="22"/>
          <w:szCs w:val="22"/>
        </w:rPr>
        <w:t>note</w:t>
      </w:r>
      <w:proofErr w:type="gramEnd"/>
      <w:r>
        <w:rPr>
          <w:rFonts w:ascii="Georgia" w:hAnsi="Georgia"/>
          <w:spacing w:val="-3"/>
          <w:sz w:val="22"/>
          <w:szCs w:val="22"/>
        </w:rPr>
        <w:t xml:space="preserve"> additional costs for expedited services):</w:t>
      </w:r>
    </w:p>
    <w:p w14:paraId="2DAB58AA" w14:textId="77777777" w:rsidR="00E017CB" w:rsidRDefault="00E017CB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</w:p>
    <w:p w14:paraId="2C4F3957" w14:textId="161CFC23" w:rsidR="00E017CB" w:rsidRDefault="00E017CB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  <w:r>
        <w:rPr>
          <w:rFonts w:ascii="Georgia" w:hAnsi="Georgia"/>
          <w:spacing w:val="-3"/>
          <w:sz w:val="22"/>
          <w:szCs w:val="22"/>
        </w:rPr>
        <w:sym w:font="Symbol" w:char="F0F0"/>
      </w:r>
      <w:r>
        <w:rPr>
          <w:rFonts w:ascii="Georgia" w:hAnsi="Georgia"/>
          <w:spacing w:val="-3"/>
          <w:sz w:val="22"/>
          <w:szCs w:val="22"/>
        </w:rPr>
        <w:t xml:space="preserve"> Timeframe A: 3-4 weeks (no additional cost to the above chosen option)</w:t>
      </w:r>
    </w:p>
    <w:p w14:paraId="7E25C849" w14:textId="1D5BDC54" w:rsidR="00E017CB" w:rsidRDefault="00E017CB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  <w:r>
        <w:rPr>
          <w:rFonts w:ascii="Georgia" w:hAnsi="Georgia"/>
          <w:spacing w:val="-3"/>
          <w:sz w:val="22"/>
          <w:szCs w:val="22"/>
        </w:rPr>
        <w:sym w:font="Symbol" w:char="F0F0"/>
      </w:r>
      <w:r>
        <w:rPr>
          <w:rFonts w:ascii="Georgia" w:hAnsi="Georgia"/>
          <w:spacing w:val="-3"/>
          <w:sz w:val="22"/>
          <w:szCs w:val="22"/>
        </w:rPr>
        <w:t xml:space="preserve"> Timeframe B: 2-3 weeks ($100 extra, in addition to the above chosen option)</w:t>
      </w:r>
    </w:p>
    <w:p w14:paraId="7344A91D" w14:textId="6820493F" w:rsidR="00E017CB" w:rsidRPr="0088552F" w:rsidRDefault="00E017CB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  <w:r>
        <w:rPr>
          <w:rFonts w:ascii="Georgia" w:hAnsi="Georgia"/>
          <w:spacing w:val="-3"/>
          <w:sz w:val="22"/>
          <w:szCs w:val="22"/>
        </w:rPr>
        <w:sym w:font="Symbol" w:char="F0F0"/>
      </w:r>
      <w:r>
        <w:rPr>
          <w:rFonts w:ascii="Georgia" w:hAnsi="Georgia"/>
          <w:spacing w:val="-3"/>
          <w:sz w:val="22"/>
          <w:szCs w:val="22"/>
        </w:rPr>
        <w:t xml:space="preserve"> Timeframe C: 1-2 weeks ($200 extra, in addition to the above chosen option)</w:t>
      </w:r>
    </w:p>
    <w:p w14:paraId="1E9B9C1F" w14:textId="77777777" w:rsidR="00513E15" w:rsidRPr="0088552F" w:rsidRDefault="00513E15" w:rsidP="00513E15">
      <w:pPr>
        <w:tabs>
          <w:tab w:val="left" w:pos="-720"/>
        </w:tabs>
        <w:rPr>
          <w:rFonts w:ascii="Georgia" w:hAnsi="Georgia"/>
          <w:spacing w:val="-3"/>
          <w:sz w:val="22"/>
          <w:szCs w:val="22"/>
        </w:rPr>
      </w:pPr>
    </w:p>
    <w:p w14:paraId="03F9C7E2" w14:textId="77777777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</w:p>
    <w:p w14:paraId="65CF7D99" w14:textId="1F14373E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*See page 2 for signature.</w:t>
      </w:r>
    </w:p>
    <w:p w14:paraId="2BAFB030" w14:textId="77777777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</w:p>
    <w:p w14:paraId="3BCBD103" w14:textId="77777777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</w:p>
    <w:p w14:paraId="403A3852" w14:textId="77777777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</w:p>
    <w:p w14:paraId="6848B92A" w14:textId="77777777" w:rsidR="00E02AE1" w:rsidRDefault="00E02AE1" w:rsidP="00C610CC">
      <w:pPr>
        <w:pStyle w:val="BodyText"/>
        <w:rPr>
          <w:rFonts w:ascii="Georgia" w:hAnsi="Georgia"/>
          <w:sz w:val="22"/>
          <w:szCs w:val="22"/>
        </w:rPr>
      </w:pPr>
    </w:p>
    <w:p w14:paraId="5CDD5FCF" w14:textId="77777777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</w:p>
    <w:p w14:paraId="63EB3DC0" w14:textId="77777777" w:rsidR="00E017CB" w:rsidRDefault="00E017CB" w:rsidP="00E017CB">
      <w:pPr>
        <w:pStyle w:val="Title"/>
        <w:tabs>
          <w:tab w:val="left" w:pos="360"/>
        </w:tabs>
        <w:jc w:val="both"/>
        <w:rPr>
          <w:rFonts w:ascii="Wingdings" w:hAnsi="Wingdings"/>
          <w:sz w:val="36"/>
        </w:rPr>
      </w:pPr>
      <w:r>
        <w:rPr>
          <w:rFonts w:ascii="Wingdings" w:hAnsi="Wingdings"/>
          <w:sz w:val="36"/>
        </w:rPr>
        <w:lastRenderedPageBreak/>
        <w:t>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Copperplate Gothic Light" w:hAnsi="Copperplate Gothic Light"/>
        </w:rPr>
        <w:t>apex Consulting &amp; Surveying, inc.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22"/>
        </w:rPr>
        <w:t></w:t>
      </w:r>
      <w:r>
        <w:rPr>
          <w:rFonts w:ascii="Wingdings" w:hAnsi="Wingdings"/>
          <w:sz w:val="36"/>
        </w:rPr>
        <w:t></w:t>
      </w:r>
    </w:p>
    <w:p w14:paraId="52ACC930" w14:textId="77777777" w:rsidR="00E017CB" w:rsidRDefault="00E017CB" w:rsidP="00E017CB">
      <w:pPr>
        <w:pStyle w:val="Title"/>
        <w:tabs>
          <w:tab w:val="left" w:pos="360"/>
        </w:tabs>
        <w:rPr>
          <w:rFonts w:ascii="Century Gothic" w:hAnsi="Century Gothic"/>
          <w:sz w:val="22"/>
        </w:rPr>
      </w:pPr>
    </w:p>
    <w:p w14:paraId="49AF197E" w14:textId="77777777" w:rsidR="00E017CB" w:rsidRDefault="00E017CB" w:rsidP="00E017CB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jc w:val="both"/>
        <w:rPr>
          <w:rFonts w:ascii="Century Gothic" w:hAnsi="Century Gothic"/>
          <w:sz w:val="18"/>
        </w:rPr>
      </w:pPr>
    </w:p>
    <w:p w14:paraId="5D71D58E" w14:textId="77777777" w:rsidR="00E017CB" w:rsidRDefault="00E017CB" w:rsidP="00E017CB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b/>
          <w:sz w:val="22"/>
          <w:szCs w:val="22"/>
        </w:rPr>
      </w:pPr>
      <w:r>
        <w:rPr>
          <w:rFonts w:ascii="Century Gothic" w:hAnsi="Century Gothic"/>
          <w:b/>
          <w:sz w:val="22"/>
          <w:szCs w:val="22"/>
        </w:rPr>
        <w:t>LAND SURVEYING – CIVIL ENGINEERING – CONSTRUCTION ENGINEERING</w:t>
      </w:r>
    </w:p>
    <w:p w14:paraId="731AA02B" w14:textId="77777777" w:rsidR="00E017CB" w:rsidRDefault="00E017CB" w:rsidP="00E017CB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>1313 Broadway, Fort Wayne, Indiana 46802</w:t>
      </w:r>
    </w:p>
    <w:p w14:paraId="5F7F8DED" w14:textId="77777777" w:rsidR="00E017CB" w:rsidRDefault="00E017CB" w:rsidP="00E017CB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Phone: (260) 755-5993   Fax: (888) 808-4177 </w:t>
      </w:r>
    </w:p>
    <w:p w14:paraId="3B74A420" w14:textId="77777777" w:rsidR="00E017CB" w:rsidRDefault="00E017CB" w:rsidP="00E017CB">
      <w:pPr>
        <w:pStyle w:val="Subtitle"/>
        <w:pBdr>
          <w:top w:val="single" w:sz="4" w:space="1" w:color="000000"/>
          <w:bottom w:val="single" w:sz="4" w:space="1" w:color="000000"/>
        </w:pBdr>
        <w:tabs>
          <w:tab w:val="left" w:pos="360"/>
          <w:tab w:val="right" w:pos="10980"/>
        </w:tabs>
        <w:rPr>
          <w:rFonts w:ascii="Century Gothic" w:hAnsi="Century Gothic"/>
          <w:sz w:val="18"/>
        </w:rPr>
      </w:pPr>
      <w:r>
        <w:rPr>
          <w:rFonts w:ascii="Century Gothic" w:hAnsi="Century Gothic"/>
          <w:sz w:val="18"/>
        </w:rPr>
        <w:t xml:space="preserve">Info@apexsurveying.net   </w:t>
      </w:r>
    </w:p>
    <w:p w14:paraId="399D2DB1" w14:textId="77777777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</w:p>
    <w:p w14:paraId="35470C12" w14:textId="77777777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</w:p>
    <w:p w14:paraId="77D22993" w14:textId="77777777" w:rsidR="00E017CB" w:rsidRDefault="00E017CB" w:rsidP="00C610CC">
      <w:pPr>
        <w:pStyle w:val="BodyText"/>
        <w:rPr>
          <w:rFonts w:ascii="Georgia" w:hAnsi="Georgia"/>
          <w:sz w:val="22"/>
          <w:szCs w:val="22"/>
        </w:rPr>
      </w:pPr>
    </w:p>
    <w:p w14:paraId="09EE87D1" w14:textId="33B17333" w:rsidR="00C576D8" w:rsidRPr="00C610CC" w:rsidRDefault="00513E15" w:rsidP="00C610CC">
      <w:pPr>
        <w:pStyle w:val="BodyText"/>
        <w:rPr>
          <w:rFonts w:ascii="Georgia" w:hAnsi="Georgia"/>
          <w:sz w:val="22"/>
          <w:szCs w:val="22"/>
        </w:rPr>
      </w:pPr>
      <w:r w:rsidRPr="0088552F">
        <w:rPr>
          <w:rFonts w:ascii="Georgia" w:hAnsi="Georgia"/>
          <w:sz w:val="22"/>
          <w:szCs w:val="22"/>
        </w:rPr>
        <w:t xml:space="preserve">Thank you for the opportunity to submit this proposal, and we look </w:t>
      </w:r>
      <w:r w:rsidR="00330641" w:rsidRPr="0088552F">
        <w:rPr>
          <w:rFonts w:ascii="Georgia" w:hAnsi="Georgia"/>
          <w:sz w:val="22"/>
          <w:szCs w:val="22"/>
        </w:rPr>
        <w:t>forward to working with you.  I</w:t>
      </w:r>
      <w:r w:rsidRPr="0088552F">
        <w:rPr>
          <w:rFonts w:ascii="Georgia" w:hAnsi="Georgia"/>
          <w:sz w:val="22"/>
          <w:szCs w:val="22"/>
        </w:rPr>
        <w:t xml:space="preserve">f you have any questions, please do not hesitate to contact me </w:t>
      </w:r>
      <w:proofErr w:type="gramStart"/>
      <w:r w:rsidRPr="0088552F">
        <w:rPr>
          <w:rFonts w:ascii="Georgia" w:hAnsi="Georgia"/>
          <w:sz w:val="22"/>
          <w:szCs w:val="22"/>
        </w:rPr>
        <w:t>at</w:t>
      </w:r>
      <w:proofErr w:type="gramEnd"/>
      <w:r w:rsidRPr="0088552F">
        <w:rPr>
          <w:rFonts w:ascii="Georgia" w:hAnsi="Georgia"/>
          <w:sz w:val="22"/>
          <w:szCs w:val="22"/>
        </w:rPr>
        <w:t xml:space="preserve"> 260-755-5993</w:t>
      </w:r>
      <w:r w:rsidR="00C610CC">
        <w:rPr>
          <w:rFonts w:ascii="Georgia" w:hAnsi="Georgia"/>
          <w:sz w:val="22"/>
          <w:szCs w:val="22"/>
        </w:rPr>
        <w:t>.</w:t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  <w:t xml:space="preserve">                                                                       </w:t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  <w:r w:rsidR="00C576D8">
        <w:rPr>
          <w:rFonts w:cs="Times New Roman"/>
          <w:szCs w:val="24"/>
        </w:rPr>
        <w:tab/>
      </w:r>
    </w:p>
    <w:p w14:paraId="3D0E48A9" w14:textId="77777777" w:rsidR="00D933F1" w:rsidRDefault="00D933F1" w:rsidP="00D933F1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 w:rsidRPr="007009DE">
        <w:rPr>
          <w:rFonts w:ascii="Times New Roman" w:hAnsi="Times New Roman" w:cs="Times New Roman"/>
          <w:szCs w:val="24"/>
        </w:rPr>
        <w:t xml:space="preserve">Very truly </w:t>
      </w:r>
      <w:proofErr w:type="gramStart"/>
      <w:r w:rsidRPr="007009DE">
        <w:rPr>
          <w:rFonts w:ascii="Times New Roman" w:hAnsi="Times New Roman" w:cs="Times New Roman"/>
          <w:szCs w:val="24"/>
        </w:rPr>
        <w:t>your</w:t>
      </w:r>
      <w:r>
        <w:rPr>
          <w:rFonts w:ascii="Times New Roman" w:hAnsi="Times New Roman" w:cs="Times New Roman"/>
          <w:szCs w:val="24"/>
        </w:rPr>
        <w:t xml:space="preserve">s,   </w:t>
      </w:r>
      <w:proofErr w:type="gramEnd"/>
      <w:r>
        <w:rPr>
          <w:rFonts w:ascii="Times New Roman" w:hAnsi="Times New Roman" w:cs="Times New Roman"/>
          <w:szCs w:val="24"/>
        </w:rPr>
        <w:t xml:space="preserve">                                                       Accepted </w:t>
      </w:r>
      <w:proofErr w:type="gramStart"/>
      <w:r>
        <w:rPr>
          <w:rFonts w:ascii="Times New Roman" w:hAnsi="Times New Roman" w:cs="Times New Roman"/>
          <w:szCs w:val="24"/>
        </w:rPr>
        <w:t>by:_</w:t>
      </w:r>
      <w:proofErr w:type="gramEnd"/>
      <w:r>
        <w:rPr>
          <w:rFonts w:ascii="Times New Roman" w:hAnsi="Times New Roman" w:cs="Times New Roman"/>
          <w:szCs w:val="24"/>
        </w:rPr>
        <w:t>____________________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</w:p>
    <w:p w14:paraId="68065C6D" w14:textId="77777777" w:rsidR="00D933F1" w:rsidRDefault="00D933F1" w:rsidP="00D933F1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</w:p>
    <w:p w14:paraId="5714A40D" w14:textId="77777777" w:rsidR="00D933F1" w:rsidRDefault="00D933F1" w:rsidP="00D933F1">
      <w:pPr>
        <w:tabs>
          <w:tab w:val="left" w:pos="360"/>
          <w:tab w:val="right" w:pos="10980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ab/>
        <w:t xml:space="preserve">                                                                                Printed </w:t>
      </w:r>
      <w:proofErr w:type="gramStart"/>
      <w:r>
        <w:rPr>
          <w:rFonts w:ascii="Times New Roman" w:hAnsi="Times New Roman" w:cs="Times New Roman"/>
          <w:szCs w:val="24"/>
        </w:rPr>
        <w:t>Name:_</w:t>
      </w:r>
      <w:proofErr w:type="gramEnd"/>
      <w:r>
        <w:rPr>
          <w:rFonts w:ascii="Times New Roman" w:hAnsi="Times New Roman" w:cs="Times New Roman"/>
          <w:szCs w:val="24"/>
        </w:rPr>
        <w:t>___________________</w:t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</w:r>
      <w:r>
        <w:rPr>
          <w:rFonts w:ascii="Times New Roman" w:hAnsi="Times New Roman" w:cs="Times New Roman"/>
          <w:szCs w:val="24"/>
        </w:rPr>
        <w:tab/>
        <w:t>P</w:t>
      </w:r>
    </w:p>
    <w:p w14:paraId="4DE67A7D" w14:textId="77777777" w:rsidR="00D933F1" w:rsidRDefault="00D933F1" w:rsidP="00D933F1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</w:p>
    <w:p w14:paraId="1DF5D93D" w14:textId="77777777" w:rsidR="00D933F1" w:rsidRDefault="00D933F1" w:rsidP="00D933F1">
      <w:pPr>
        <w:tabs>
          <w:tab w:val="left" w:pos="360"/>
          <w:tab w:val="left" w:pos="5265"/>
        </w:tabs>
        <w:ind w:right="1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Parker H. Zurbuch, PS                                                 </w:t>
      </w:r>
      <w:proofErr w:type="gramStart"/>
      <w:r>
        <w:rPr>
          <w:rFonts w:ascii="Times New Roman" w:hAnsi="Times New Roman" w:cs="Times New Roman"/>
          <w:szCs w:val="24"/>
        </w:rPr>
        <w:t>Title:_</w:t>
      </w:r>
      <w:proofErr w:type="gramEnd"/>
      <w:r>
        <w:rPr>
          <w:rFonts w:ascii="Times New Roman" w:hAnsi="Times New Roman" w:cs="Times New Roman"/>
          <w:szCs w:val="24"/>
        </w:rPr>
        <w:t xml:space="preserve">__________________________                                                                       </w:t>
      </w:r>
    </w:p>
    <w:p w14:paraId="7B9BCC1A" w14:textId="77777777" w:rsidR="00D933F1" w:rsidRDefault="00D933F1" w:rsidP="00D933F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Surveyor Manager</w:t>
      </w:r>
    </w:p>
    <w:p w14:paraId="22F20492" w14:textId="77777777" w:rsidR="00D933F1" w:rsidRPr="00C70207" w:rsidRDefault="00D933F1" w:rsidP="00D933F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APEX Consulting and Surveying, Inc.                         Date: __________________________                 </w:t>
      </w:r>
    </w:p>
    <w:p w14:paraId="3C264C92" w14:textId="39E67AA4" w:rsidR="002C036D" w:rsidRPr="00987137" w:rsidRDefault="002C036D" w:rsidP="00C576D8">
      <w:pPr>
        <w:tabs>
          <w:tab w:val="left" w:pos="360"/>
          <w:tab w:val="right" w:pos="10980"/>
        </w:tabs>
        <w:ind w:right="18"/>
        <w:rPr>
          <w:rFonts w:ascii="Georgia" w:eastAsia="Times New Roman" w:hAnsi="Georgia" w:cs="Times New Roman"/>
          <w:sz w:val="22"/>
          <w:szCs w:val="22"/>
        </w:rPr>
      </w:pPr>
    </w:p>
    <w:sectPr w:rsidR="002C036D" w:rsidRPr="00987137" w:rsidSect="0062071C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F4511" w14:textId="77777777" w:rsidR="00FA326B" w:rsidRDefault="00FA326B">
      <w:r>
        <w:separator/>
      </w:r>
    </w:p>
  </w:endnote>
  <w:endnote w:type="continuationSeparator" w:id="0">
    <w:p w14:paraId="7B2D3666" w14:textId="77777777" w:rsidR="00FA326B" w:rsidRDefault="00FA3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tima">
    <w:altName w:val="Arial"/>
    <w:charset w:val="00"/>
    <w:family w:val="swiss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74202" w14:textId="77777777" w:rsidR="002B77F7" w:rsidRDefault="00F67F31">
    <w:pPr>
      <w:pStyle w:val="Footer"/>
      <w:jc w:val="center"/>
    </w:pPr>
    <w:r>
      <w:rPr>
        <w:rStyle w:val="PageNumber"/>
      </w:rPr>
      <w:fldChar w:fldCharType="begin"/>
    </w:r>
    <w:r w:rsidR="002B77F7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5377">
      <w:rPr>
        <w:rStyle w:val="PageNumber"/>
        <w:noProof/>
      </w:rPr>
      <w:t>1</w:t>
    </w:r>
    <w:r>
      <w:rPr>
        <w:rStyle w:val="PageNumber"/>
      </w:rPr>
      <w:fldChar w:fldCharType="end"/>
    </w:r>
    <w:r w:rsidR="002B77F7">
      <w:rPr>
        <w:rStyle w:val="PageNumber"/>
      </w:rPr>
      <w:t xml:space="preserve"> of </w:t>
    </w:r>
    <w:r>
      <w:rPr>
        <w:rStyle w:val="PageNumber"/>
      </w:rPr>
      <w:fldChar w:fldCharType="begin"/>
    </w:r>
    <w:r w:rsidR="002B77F7">
      <w:rPr>
        <w:rStyle w:val="PageNumber"/>
      </w:rPr>
      <w:instrText xml:space="preserve"> NUMPAGES \*Arabic </w:instrText>
    </w:r>
    <w:r>
      <w:rPr>
        <w:rStyle w:val="PageNumber"/>
      </w:rPr>
      <w:fldChar w:fldCharType="separate"/>
    </w:r>
    <w:r w:rsidR="00B85377">
      <w:rPr>
        <w:rStyle w:val="PageNumber"/>
        <w:noProof/>
      </w:rPr>
      <w:t>1</w:t>
    </w:r>
    <w:r>
      <w:rPr>
        <w:rStyle w:val="PageNumber"/>
      </w:rPr>
      <w:fldChar w:fldCharType="end"/>
    </w:r>
  </w:p>
  <w:p w14:paraId="348C163F" w14:textId="228261F5" w:rsidR="002B77F7" w:rsidRDefault="00F67F31">
    <w:pPr>
      <w:pStyle w:val="Footer"/>
      <w:jc w:val="center"/>
    </w:pPr>
    <w:r>
      <w:rPr>
        <w:rStyle w:val="PageNumber"/>
      </w:rPr>
      <w:fldChar w:fldCharType="begin"/>
    </w:r>
    <w:r w:rsidR="002B77F7">
      <w:rPr>
        <w:rStyle w:val="PageNumber"/>
      </w:rPr>
      <w:instrText xml:space="preserve"> DATE \@"M\/D\/YYYY" </w:instrText>
    </w:r>
    <w:r>
      <w:rPr>
        <w:rStyle w:val="PageNumber"/>
      </w:rPr>
      <w:fldChar w:fldCharType="separate"/>
    </w:r>
    <w:r w:rsidR="003A3BB1">
      <w:rPr>
        <w:rStyle w:val="PageNumber"/>
        <w:noProof/>
      </w:rPr>
      <w:t>3/4/2026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EEF12" w14:textId="77777777" w:rsidR="00FA326B" w:rsidRDefault="00FA326B">
      <w:r>
        <w:separator/>
      </w:r>
    </w:p>
  </w:footnote>
  <w:footnote w:type="continuationSeparator" w:id="0">
    <w:p w14:paraId="5AE79DC3" w14:textId="77777777" w:rsidR="00FA326B" w:rsidRDefault="00FA32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3137" w14:textId="77777777" w:rsidR="002B77F7" w:rsidRDefault="00FA326B">
    <w:pPr>
      <w:pStyle w:val="Header"/>
    </w:pPr>
    <w:r>
      <w:rPr>
        <w:noProof/>
        <w:lang w:eastAsia="en-US"/>
      </w:rPr>
      <w:pict w14:anchorId="446CB4D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79" o:spid="_x0000_s1026" type="#_x0000_t75" style="position:absolute;margin-left:0;margin-top:0;width:449.75pt;height:228.45pt;z-index:-251657216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CC7DE" w14:textId="77777777" w:rsidR="002B77F7" w:rsidRDefault="00FA326B">
    <w:pPr>
      <w:pStyle w:val="Header"/>
    </w:pPr>
    <w:r>
      <w:rPr>
        <w:noProof/>
        <w:lang w:eastAsia="en-US"/>
      </w:rPr>
      <w:pict w14:anchorId="1961B0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80" o:spid="_x0000_s1027" type="#_x0000_t75" style="position:absolute;margin-left:0;margin-top:0;width:449.75pt;height:228.45pt;z-index:-251656192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FF950" w14:textId="77777777" w:rsidR="002B77F7" w:rsidRDefault="00FA326B">
    <w:pPr>
      <w:pStyle w:val="Header"/>
    </w:pPr>
    <w:r>
      <w:rPr>
        <w:noProof/>
        <w:lang w:eastAsia="en-US"/>
      </w:rPr>
      <w:pict w14:anchorId="53C8C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40078" o:spid="_x0000_s1025" type="#_x0000_t75" style="position:absolute;margin-left:0;margin-top:0;width:449.75pt;height:228.45pt;z-index:-251658240;mso-position-horizontal:center;mso-position-horizontal-relative:margin;mso-position-vertical:center;mso-position-vertical-relative:margin" o:allowincell="f">
          <v:imagedata r:id="rId1" o:title="Apex-Consulting-Surveying-LogoOrgBlend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Letter"/>
      <w:lvlText w:val="%3.)"/>
      <w:lvlJc w:val="left"/>
      <w:pPr>
        <w:tabs>
          <w:tab w:val="num" w:pos="2340"/>
        </w:tabs>
        <w:ind w:left="234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"/>
      <w:lvlJc w:val="left"/>
      <w:pPr>
        <w:tabs>
          <w:tab w:val="num" w:pos="648"/>
        </w:tabs>
        <w:ind w:left="648" w:hanging="475"/>
      </w:pPr>
      <w:rPr>
        <w:rFonts w:ascii="Wingdings" w:hAnsi="Wingdings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upperLetter"/>
      <w:lvlText w:val="%1)"/>
      <w:lvlJc w:val="left"/>
      <w:pPr>
        <w:tabs>
          <w:tab w:val="num" w:pos="540"/>
        </w:tabs>
        <w:ind w:left="540" w:hanging="36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  <w:color w:val="000000"/>
      </w:rPr>
    </w:lvl>
  </w:abstractNum>
  <w:abstractNum w:abstractNumId="6" w15:restartNumberingAfterBreak="0">
    <w:nsid w:val="00000007"/>
    <w:multiLevelType w:val="singleLevel"/>
    <w:tmpl w:val="00000007"/>
    <w:name w:val="WW8Num7"/>
    <w:lvl w:ilvl="0"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00000009"/>
    <w:multiLevelType w:val="multilevel"/>
    <w:tmpl w:val="00000009"/>
    <w:name w:val="WW8Num9"/>
    <w:lvl w:ilvl="0">
      <w:start w:val="100"/>
      <w:numFmt w:val="upperRoman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128279566">
    <w:abstractNumId w:val="0"/>
  </w:num>
  <w:num w:numId="2" w16cid:durableId="2054957258">
    <w:abstractNumId w:val="1"/>
  </w:num>
  <w:num w:numId="3" w16cid:durableId="348221910">
    <w:abstractNumId w:val="2"/>
  </w:num>
  <w:num w:numId="4" w16cid:durableId="2054188067">
    <w:abstractNumId w:val="3"/>
  </w:num>
  <w:num w:numId="5" w16cid:durableId="712466277">
    <w:abstractNumId w:val="4"/>
  </w:num>
  <w:num w:numId="6" w16cid:durableId="277762494">
    <w:abstractNumId w:val="5"/>
  </w:num>
  <w:num w:numId="7" w16cid:durableId="554857865">
    <w:abstractNumId w:val="6"/>
  </w:num>
  <w:num w:numId="8" w16cid:durableId="948896862">
    <w:abstractNumId w:val="7"/>
  </w:num>
  <w:num w:numId="9" w16cid:durableId="2777652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6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09A5"/>
    <w:rsid w:val="000123CA"/>
    <w:rsid w:val="000412E6"/>
    <w:rsid w:val="0005386D"/>
    <w:rsid w:val="000607F4"/>
    <w:rsid w:val="00065562"/>
    <w:rsid w:val="000749BE"/>
    <w:rsid w:val="00076C8D"/>
    <w:rsid w:val="000804EC"/>
    <w:rsid w:val="00081C95"/>
    <w:rsid w:val="000839A7"/>
    <w:rsid w:val="000A5969"/>
    <w:rsid w:val="000B0B17"/>
    <w:rsid w:val="000C3775"/>
    <w:rsid w:val="000D3EEA"/>
    <w:rsid w:val="000E4EDD"/>
    <w:rsid w:val="000F7B33"/>
    <w:rsid w:val="00106592"/>
    <w:rsid w:val="00127A82"/>
    <w:rsid w:val="00133D1C"/>
    <w:rsid w:val="001502EB"/>
    <w:rsid w:val="00171170"/>
    <w:rsid w:val="00173D1E"/>
    <w:rsid w:val="00184A58"/>
    <w:rsid w:val="001860A3"/>
    <w:rsid w:val="001A1303"/>
    <w:rsid w:val="001A6DEB"/>
    <w:rsid w:val="001C34D6"/>
    <w:rsid w:val="001D4250"/>
    <w:rsid w:val="001D6B9D"/>
    <w:rsid w:val="001E4FCC"/>
    <w:rsid w:val="001E5876"/>
    <w:rsid w:val="00204B38"/>
    <w:rsid w:val="00211AE7"/>
    <w:rsid w:val="0024311A"/>
    <w:rsid w:val="00246976"/>
    <w:rsid w:val="00251047"/>
    <w:rsid w:val="00251D62"/>
    <w:rsid w:val="00255D17"/>
    <w:rsid w:val="0026008C"/>
    <w:rsid w:val="00264DF1"/>
    <w:rsid w:val="002700FF"/>
    <w:rsid w:val="0028071A"/>
    <w:rsid w:val="00292049"/>
    <w:rsid w:val="00293BA8"/>
    <w:rsid w:val="002B77F7"/>
    <w:rsid w:val="002C036D"/>
    <w:rsid w:val="002D29BA"/>
    <w:rsid w:val="002D36F2"/>
    <w:rsid w:val="002D6749"/>
    <w:rsid w:val="002E1C9F"/>
    <w:rsid w:val="002F65D8"/>
    <w:rsid w:val="00315BBF"/>
    <w:rsid w:val="00323D41"/>
    <w:rsid w:val="00325546"/>
    <w:rsid w:val="00330641"/>
    <w:rsid w:val="0033571D"/>
    <w:rsid w:val="003464E3"/>
    <w:rsid w:val="0035341B"/>
    <w:rsid w:val="00372396"/>
    <w:rsid w:val="003A3BB1"/>
    <w:rsid w:val="003D2796"/>
    <w:rsid w:val="003F638D"/>
    <w:rsid w:val="00425AA5"/>
    <w:rsid w:val="00436D11"/>
    <w:rsid w:val="00487139"/>
    <w:rsid w:val="00492AF9"/>
    <w:rsid w:val="004B7DFD"/>
    <w:rsid w:val="004C69DC"/>
    <w:rsid w:val="004E0170"/>
    <w:rsid w:val="004E15EF"/>
    <w:rsid w:val="005115E4"/>
    <w:rsid w:val="00513E15"/>
    <w:rsid w:val="0051772D"/>
    <w:rsid w:val="00553917"/>
    <w:rsid w:val="00554D0B"/>
    <w:rsid w:val="00557A6C"/>
    <w:rsid w:val="00581165"/>
    <w:rsid w:val="005812EA"/>
    <w:rsid w:val="005A03CA"/>
    <w:rsid w:val="005B78C7"/>
    <w:rsid w:val="005C1455"/>
    <w:rsid w:val="005C4A83"/>
    <w:rsid w:val="005D0829"/>
    <w:rsid w:val="005F3363"/>
    <w:rsid w:val="00600DF9"/>
    <w:rsid w:val="00603635"/>
    <w:rsid w:val="00613800"/>
    <w:rsid w:val="0062071C"/>
    <w:rsid w:val="00625C00"/>
    <w:rsid w:val="00653CC5"/>
    <w:rsid w:val="00655D87"/>
    <w:rsid w:val="0067391B"/>
    <w:rsid w:val="006A5E93"/>
    <w:rsid w:val="006B4EFC"/>
    <w:rsid w:val="006B55E3"/>
    <w:rsid w:val="006C7F1A"/>
    <w:rsid w:val="006D682B"/>
    <w:rsid w:val="006D6F65"/>
    <w:rsid w:val="006F1342"/>
    <w:rsid w:val="00721ED6"/>
    <w:rsid w:val="00725CE5"/>
    <w:rsid w:val="007437A0"/>
    <w:rsid w:val="007544E9"/>
    <w:rsid w:val="007722AF"/>
    <w:rsid w:val="007819B9"/>
    <w:rsid w:val="007860AE"/>
    <w:rsid w:val="00791C24"/>
    <w:rsid w:val="007C37DF"/>
    <w:rsid w:val="00801784"/>
    <w:rsid w:val="008240F5"/>
    <w:rsid w:val="00844ECC"/>
    <w:rsid w:val="0088552F"/>
    <w:rsid w:val="00896940"/>
    <w:rsid w:val="00896BAA"/>
    <w:rsid w:val="008A401D"/>
    <w:rsid w:val="008B5DA6"/>
    <w:rsid w:val="008C307A"/>
    <w:rsid w:val="008C56CA"/>
    <w:rsid w:val="008C58B9"/>
    <w:rsid w:val="008E295C"/>
    <w:rsid w:val="008E331A"/>
    <w:rsid w:val="008E33C9"/>
    <w:rsid w:val="008E7C5C"/>
    <w:rsid w:val="008F2645"/>
    <w:rsid w:val="009018B7"/>
    <w:rsid w:val="00907545"/>
    <w:rsid w:val="009351D2"/>
    <w:rsid w:val="00951295"/>
    <w:rsid w:val="009579A1"/>
    <w:rsid w:val="00962786"/>
    <w:rsid w:val="00974CC1"/>
    <w:rsid w:val="0098016E"/>
    <w:rsid w:val="00987137"/>
    <w:rsid w:val="009A7889"/>
    <w:rsid w:val="009A7C6E"/>
    <w:rsid w:val="009B47D0"/>
    <w:rsid w:val="00A0158B"/>
    <w:rsid w:val="00A131DD"/>
    <w:rsid w:val="00A1757D"/>
    <w:rsid w:val="00A213E2"/>
    <w:rsid w:val="00A26EE4"/>
    <w:rsid w:val="00A27231"/>
    <w:rsid w:val="00A33C83"/>
    <w:rsid w:val="00A771D0"/>
    <w:rsid w:val="00A8010A"/>
    <w:rsid w:val="00A909EC"/>
    <w:rsid w:val="00A94F84"/>
    <w:rsid w:val="00A97D7E"/>
    <w:rsid w:val="00AA097B"/>
    <w:rsid w:val="00AC0724"/>
    <w:rsid w:val="00AC64C1"/>
    <w:rsid w:val="00AD3903"/>
    <w:rsid w:val="00AD6263"/>
    <w:rsid w:val="00AE2529"/>
    <w:rsid w:val="00B44B6A"/>
    <w:rsid w:val="00B50EE3"/>
    <w:rsid w:val="00B80B85"/>
    <w:rsid w:val="00B85377"/>
    <w:rsid w:val="00BB1F92"/>
    <w:rsid w:val="00BB6338"/>
    <w:rsid w:val="00C06D99"/>
    <w:rsid w:val="00C07952"/>
    <w:rsid w:val="00C138F5"/>
    <w:rsid w:val="00C1547D"/>
    <w:rsid w:val="00C3114D"/>
    <w:rsid w:val="00C43B54"/>
    <w:rsid w:val="00C474DC"/>
    <w:rsid w:val="00C576D8"/>
    <w:rsid w:val="00C610CC"/>
    <w:rsid w:val="00C67BCC"/>
    <w:rsid w:val="00CB2CC4"/>
    <w:rsid w:val="00CB7CBA"/>
    <w:rsid w:val="00CC03F3"/>
    <w:rsid w:val="00CC789F"/>
    <w:rsid w:val="00CE782B"/>
    <w:rsid w:val="00CF5C8E"/>
    <w:rsid w:val="00D00D14"/>
    <w:rsid w:val="00D04588"/>
    <w:rsid w:val="00D06D88"/>
    <w:rsid w:val="00D12E76"/>
    <w:rsid w:val="00D27053"/>
    <w:rsid w:val="00D33DCD"/>
    <w:rsid w:val="00D355ED"/>
    <w:rsid w:val="00D54B8C"/>
    <w:rsid w:val="00D74A30"/>
    <w:rsid w:val="00D92755"/>
    <w:rsid w:val="00D93101"/>
    <w:rsid w:val="00D933F1"/>
    <w:rsid w:val="00DA0C89"/>
    <w:rsid w:val="00DA46C7"/>
    <w:rsid w:val="00DB10E7"/>
    <w:rsid w:val="00DC12B8"/>
    <w:rsid w:val="00DE65AE"/>
    <w:rsid w:val="00E017CB"/>
    <w:rsid w:val="00E02AE1"/>
    <w:rsid w:val="00E03367"/>
    <w:rsid w:val="00E23BCB"/>
    <w:rsid w:val="00E3227C"/>
    <w:rsid w:val="00E54851"/>
    <w:rsid w:val="00E661CA"/>
    <w:rsid w:val="00E75549"/>
    <w:rsid w:val="00E809A5"/>
    <w:rsid w:val="00E85C0D"/>
    <w:rsid w:val="00E91ABD"/>
    <w:rsid w:val="00E9783A"/>
    <w:rsid w:val="00ED1E9F"/>
    <w:rsid w:val="00EE5BFA"/>
    <w:rsid w:val="00EF7C14"/>
    <w:rsid w:val="00F40DC2"/>
    <w:rsid w:val="00F52BD5"/>
    <w:rsid w:val="00F57D00"/>
    <w:rsid w:val="00F61820"/>
    <w:rsid w:val="00F66ED1"/>
    <w:rsid w:val="00F67F31"/>
    <w:rsid w:val="00F7365E"/>
    <w:rsid w:val="00F9274E"/>
    <w:rsid w:val="00F95C0C"/>
    <w:rsid w:val="00FA326B"/>
    <w:rsid w:val="00FA6829"/>
    <w:rsid w:val="00FB2667"/>
    <w:rsid w:val="00FC2558"/>
    <w:rsid w:val="00FC78D3"/>
    <w:rsid w:val="00FD34FC"/>
    <w:rsid w:val="00FE5386"/>
    <w:rsid w:val="00FE56A8"/>
    <w:rsid w:val="00FE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6A6853D9"/>
  <w15:docId w15:val="{D8B634F7-C8B2-4C6B-8022-DAD1A7F35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71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styleId="Heading1">
    <w:name w:val="heading 1"/>
    <w:basedOn w:val="Normal"/>
    <w:next w:val="Normal"/>
    <w:qFormat/>
    <w:rsid w:val="0062071C"/>
    <w:pPr>
      <w:keepNext/>
      <w:numPr>
        <w:numId w:val="1"/>
      </w:numPr>
      <w:tabs>
        <w:tab w:val="right" w:pos="10980"/>
      </w:tabs>
      <w:ind w:left="0" w:right="18" w:firstLine="0"/>
      <w:jc w:val="both"/>
      <w:outlineLvl w:val="0"/>
    </w:pPr>
    <w:rPr>
      <w:rFonts w:ascii="Optima" w:hAnsi="Optima"/>
      <w:sz w:val="28"/>
    </w:rPr>
  </w:style>
  <w:style w:type="paragraph" w:styleId="Heading2">
    <w:name w:val="heading 2"/>
    <w:basedOn w:val="Normal"/>
    <w:next w:val="Normal"/>
    <w:qFormat/>
    <w:rsid w:val="0062071C"/>
    <w:pPr>
      <w:keepNext/>
      <w:numPr>
        <w:ilvl w:val="1"/>
        <w:numId w:val="1"/>
      </w:numPr>
      <w:outlineLvl w:val="1"/>
    </w:pPr>
    <w:rPr>
      <w:rFonts w:ascii="Copperplate Gothic Bold" w:hAnsi="Copperplate Gothic Bold"/>
      <w:sz w:val="40"/>
    </w:rPr>
  </w:style>
  <w:style w:type="paragraph" w:styleId="Heading3">
    <w:name w:val="heading 3"/>
    <w:basedOn w:val="Normal"/>
    <w:next w:val="Normal"/>
    <w:qFormat/>
    <w:rsid w:val="0062071C"/>
    <w:pPr>
      <w:keepNext/>
      <w:numPr>
        <w:ilvl w:val="2"/>
        <w:numId w:val="1"/>
      </w:numPr>
      <w:spacing w:line="240" w:lineRule="atLeast"/>
      <w:outlineLvl w:val="2"/>
    </w:pPr>
    <w:rPr>
      <w:rFonts w:ascii="Times New Roman" w:eastAsia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4z0">
    <w:name w:val="WW8Num4z0"/>
    <w:rsid w:val="0062071C"/>
    <w:rPr>
      <w:rFonts w:ascii="Wingdings" w:hAnsi="Wingdings"/>
    </w:rPr>
  </w:style>
  <w:style w:type="character" w:customStyle="1" w:styleId="WW8Num6z0">
    <w:name w:val="WW8Num6z0"/>
    <w:rsid w:val="0062071C"/>
    <w:rPr>
      <w:rFonts w:ascii="Symbol" w:hAnsi="Symbol"/>
      <w:color w:val="000000"/>
    </w:rPr>
  </w:style>
  <w:style w:type="character" w:customStyle="1" w:styleId="WW8Num7z0">
    <w:name w:val="WW8Num7z0"/>
    <w:rsid w:val="0062071C"/>
    <w:rPr>
      <w:rFonts w:ascii="Wingdings" w:hAnsi="Wingdings"/>
    </w:rPr>
  </w:style>
  <w:style w:type="character" w:customStyle="1" w:styleId="Absatz-Standardschriftart">
    <w:name w:val="Absatz-Standardschriftart"/>
    <w:rsid w:val="0062071C"/>
  </w:style>
  <w:style w:type="character" w:customStyle="1" w:styleId="WW8Num2z0">
    <w:name w:val="WW8Num2z0"/>
    <w:rsid w:val="0062071C"/>
    <w:rPr>
      <w:rFonts w:ascii="Wingdings" w:hAnsi="Wingdings"/>
    </w:rPr>
  </w:style>
  <w:style w:type="character" w:customStyle="1" w:styleId="WW8Num2z1">
    <w:name w:val="WW8Num2z1"/>
    <w:rsid w:val="0062071C"/>
    <w:rPr>
      <w:rFonts w:ascii="Courier New" w:hAnsi="Courier New"/>
    </w:rPr>
  </w:style>
  <w:style w:type="character" w:customStyle="1" w:styleId="WW8Num2z3">
    <w:name w:val="WW8Num2z3"/>
    <w:rsid w:val="0062071C"/>
    <w:rPr>
      <w:rFonts w:ascii="Symbol" w:hAnsi="Symbol"/>
    </w:rPr>
  </w:style>
  <w:style w:type="character" w:customStyle="1" w:styleId="WW8Num3z0">
    <w:name w:val="WW8Num3z0"/>
    <w:rsid w:val="0062071C"/>
    <w:rPr>
      <w:rFonts w:ascii="Wingdings" w:hAnsi="Wingdings"/>
    </w:rPr>
  </w:style>
  <w:style w:type="character" w:customStyle="1" w:styleId="WW8Num3z1">
    <w:name w:val="WW8Num3z1"/>
    <w:rsid w:val="0062071C"/>
    <w:rPr>
      <w:rFonts w:ascii="Courier New" w:hAnsi="Courier New"/>
    </w:rPr>
  </w:style>
  <w:style w:type="character" w:customStyle="1" w:styleId="WW8Num3z3">
    <w:name w:val="WW8Num3z3"/>
    <w:rsid w:val="0062071C"/>
    <w:rPr>
      <w:rFonts w:ascii="Symbol" w:hAnsi="Symbol"/>
    </w:rPr>
  </w:style>
  <w:style w:type="character" w:customStyle="1" w:styleId="WW8Num4z1">
    <w:name w:val="WW8Num4z1"/>
    <w:rsid w:val="0062071C"/>
    <w:rPr>
      <w:rFonts w:ascii="Courier New" w:hAnsi="Courier New"/>
    </w:rPr>
  </w:style>
  <w:style w:type="character" w:customStyle="1" w:styleId="WW8Num4z3">
    <w:name w:val="WW8Num4z3"/>
    <w:rsid w:val="0062071C"/>
    <w:rPr>
      <w:rFonts w:ascii="Symbol" w:hAnsi="Symbol"/>
    </w:rPr>
  </w:style>
  <w:style w:type="character" w:customStyle="1" w:styleId="WW8Num5z0">
    <w:name w:val="WW8Num5z0"/>
    <w:rsid w:val="0062071C"/>
    <w:rPr>
      <w:rFonts w:ascii="Wingdings" w:hAnsi="Wingdings"/>
    </w:rPr>
  </w:style>
  <w:style w:type="character" w:customStyle="1" w:styleId="WW8Num5z1">
    <w:name w:val="WW8Num5z1"/>
    <w:rsid w:val="0062071C"/>
    <w:rPr>
      <w:rFonts w:ascii="Courier New" w:hAnsi="Courier New"/>
    </w:rPr>
  </w:style>
  <w:style w:type="character" w:customStyle="1" w:styleId="WW8Num5z3">
    <w:name w:val="WW8Num5z3"/>
    <w:rsid w:val="0062071C"/>
    <w:rPr>
      <w:rFonts w:ascii="Symbol" w:hAnsi="Symbol"/>
    </w:rPr>
  </w:style>
  <w:style w:type="character" w:customStyle="1" w:styleId="WW8Num7z1">
    <w:name w:val="WW8Num7z1"/>
    <w:rsid w:val="0062071C"/>
    <w:rPr>
      <w:rFonts w:ascii="Courier New" w:hAnsi="Courier New"/>
    </w:rPr>
  </w:style>
  <w:style w:type="character" w:customStyle="1" w:styleId="WW8Num7z3">
    <w:name w:val="WW8Num7z3"/>
    <w:rsid w:val="0062071C"/>
    <w:rPr>
      <w:rFonts w:ascii="Symbol" w:hAnsi="Symbol"/>
    </w:rPr>
  </w:style>
  <w:style w:type="character" w:customStyle="1" w:styleId="WW8Num8z0">
    <w:name w:val="WW8Num8z0"/>
    <w:rsid w:val="0062071C"/>
    <w:rPr>
      <w:rFonts w:ascii="Wingdings" w:hAnsi="Wingdings"/>
    </w:rPr>
  </w:style>
  <w:style w:type="character" w:customStyle="1" w:styleId="WW8Num8z1">
    <w:name w:val="WW8Num8z1"/>
    <w:rsid w:val="0062071C"/>
    <w:rPr>
      <w:rFonts w:ascii="Courier New" w:hAnsi="Courier New"/>
    </w:rPr>
  </w:style>
  <w:style w:type="character" w:customStyle="1" w:styleId="WW8Num8z3">
    <w:name w:val="WW8Num8z3"/>
    <w:rsid w:val="0062071C"/>
    <w:rPr>
      <w:rFonts w:ascii="Symbol" w:hAnsi="Symbol"/>
    </w:rPr>
  </w:style>
  <w:style w:type="character" w:customStyle="1" w:styleId="WW8Num10z0">
    <w:name w:val="WW8Num10z0"/>
    <w:rsid w:val="0062071C"/>
    <w:rPr>
      <w:rFonts w:ascii="Wingdings" w:hAnsi="Wingdings"/>
    </w:rPr>
  </w:style>
  <w:style w:type="character" w:customStyle="1" w:styleId="WW8Num10z1">
    <w:name w:val="WW8Num10z1"/>
    <w:rsid w:val="0062071C"/>
    <w:rPr>
      <w:rFonts w:ascii="Courier New" w:hAnsi="Courier New"/>
    </w:rPr>
  </w:style>
  <w:style w:type="character" w:customStyle="1" w:styleId="WW8Num10z3">
    <w:name w:val="WW8Num10z3"/>
    <w:rsid w:val="0062071C"/>
    <w:rPr>
      <w:rFonts w:ascii="Symbol" w:hAnsi="Symbol"/>
    </w:rPr>
  </w:style>
  <w:style w:type="character" w:customStyle="1" w:styleId="WW8Num12z0">
    <w:name w:val="WW8Num12z0"/>
    <w:rsid w:val="0062071C"/>
    <w:rPr>
      <w:rFonts w:ascii="Wingdings" w:hAnsi="Wingdings"/>
    </w:rPr>
  </w:style>
  <w:style w:type="character" w:customStyle="1" w:styleId="WW8Num12z1">
    <w:name w:val="WW8Num12z1"/>
    <w:rsid w:val="0062071C"/>
    <w:rPr>
      <w:rFonts w:ascii="Courier New" w:hAnsi="Courier New"/>
    </w:rPr>
  </w:style>
  <w:style w:type="character" w:customStyle="1" w:styleId="WW8Num12z3">
    <w:name w:val="WW8Num12z3"/>
    <w:rsid w:val="0062071C"/>
    <w:rPr>
      <w:rFonts w:ascii="Symbol" w:hAnsi="Symbol"/>
    </w:rPr>
  </w:style>
  <w:style w:type="character" w:customStyle="1" w:styleId="WW8Num13z0">
    <w:name w:val="WW8Num13z0"/>
    <w:rsid w:val="0062071C"/>
    <w:rPr>
      <w:rFonts w:ascii="Wingdings" w:hAnsi="Wingdings"/>
    </w:rPr>
  </w:style>
  <w:style w:type="character" w:customStyle="1" w:styleId="WW8Num13z1">
    <w:name w:val="WW8Num13z1"/>
    <w:rsid w:val="0062071C"/>
    <w:rPr>
      <w:rFonts w:ascii="Courier New" w:hAnsi="Courier New"/>
    </w:rPr>
  </w:style>
  <w:style w:type="character" w:customStyle="1" w:styleId="WW8Num13z3">
    <w:name w:val="WW8Num13z3"/>
    <w:rsid w:val="0062071C"/>
    <w:rPr>
      <w:rFonts w:ascii="Symbol" w:hAnsi="Symbol"/>
    </w:rPr>
  </w:style>
  <w:style w:type="character" w:customStyle="1" w:styleId="WW8NumSt10z0">
    <w:name w:val="WW8NumSt10z0"/>
    <w:rsid w:val="0062071C"/>
    <w:rPr>
      <w:rFonts w:ascii="Symbol" w:hAnsi="Symbol"/>
      <w:color w:val="000000"/>
    </w:rPr>
  </w:style>
  <w:style w:type="character" w:customStyle="1" w:styleId="WW8NumSt13z0">
    <w:name w:val="WW8NumSt13z0"/>
    <w:rsid w:val="0062071C"/>
    <w:rPr>
      <w:rFonts w:ascii="Symbol" w:hAnsi="Symbol"/>
    </w:rPr>
  </w:style>
  <w:style w:type="character" w:customStyle="1" w:styleId="WW8NumSt13z1">
    <w:name w:val="WW8NumSt13z1"/>
    <w:rsid w:val="0062071C"/>
    <w:rPr>
      <w:rFonts w:ascii="Courier New" w:hAnsi="Courier New"/>
    </w:rPr>
  </w:style>
  <w:style w:type="character" w:customStyle="1" w:styleId="WW8NumSt13z2">
    <w:name w:val="WW8NumSt13z2"/>
    <w:rsid w:val="0062071C"/>
    <w:rPr>
      <w:rFonts w:ascii="Wingdings" w:hAnsi="Wingdings"/>
    </w:rPr>
  </w:style>
  <w:style w:type="character" w:styleId="Hyperlink">
    <w:name w:val="Hyperlink"/>
    <w:basedOn w:val="DefaultParagraphFont"/>
    <w:rsid w:val="0062071C"/>
    <w:rPr>
      <w:color w:val="0000FF"/>
      <w:u w:val="single"/>
    </w:rPr>
  </w:style>
  <w:style w:type="character" w:styleId="FollowedHyperlink">
    <w:name w:val="FollowedHyperlink"/>
    <w:basedOn w:val="DefaultParagraphFont"/>
    <w:rsid w:val="0062071C"/>
    <w:rPr>
      <w:color w:val="800080"/>
      <w:u w:val="single"/>
    </w:rPr>
  </w:style>
  <w:style w:type="character" w:styleId="PageNumber">
    <w:name w:val="page number"/>
    <w:basedOn w:val="DefaultParagraphFont"/>
    <w:rsid w:val="0062071C"/>
  </w:style>
  <w:style w:type="character" w:customStyle="1" w:styleId="NumberingSymbols">
    <w:name w:val="Numbering Symbols"/>
    <w:rsid w:val="0062071C"/>
  </w:style>
  <w:style w:type="paragraph" w:customStyle="1" w:styleId="Heading">
    <w:name w:val="Heading"/>
    <w:basedOn w:val="Normal"/>
    <w:next w:val="BodyText"/>
    <w:rsid w:val="0062071C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link w:val="BodyTextChar"/>
    <w:rsid w:val="0062071C"/>
    <w:rPr>
      <w:rFonts w:ascii="Times New Roman" w:eastAsia="Times New Roman" w:hAnsi="Times New Roman"/>
      <w:sz w:val="20"/>
    </w:rPr>
  </w:style>
  <w:style w:type="paragraph" w:styleId="List">
    <w:name w:val="List"/>
    <w:basedOn w:val="BodyText"/>
    <w:rsid w:val="0062071C"/>
    <w:rPr>
      <w:rFonts w:cs="Tahoma"/>
    </w:rPr>
  </w:style>
  <w:style w:type="paragraph" w:styleId="Caption">
    <w:name w:val="caption"/>
    <w:basedOn w:val="Normal"/>
    <w:qFormat/>
    <w:rsid w:val="0062071C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62071C"/>
    <w:pPr>
      <w:suppressLineNumbers/>
    </w:pPr>
    <w:rPr>
      <w:rFonts w:cs="Tahoma"/>
    </w:rPr>
  </w:style>
  <w:style w:type="paragraph" w:styleId="Title">
    <w:name w:val="Title"/>
    <w:basedOn w:val="Normal"/>
    <w:next w:val="Subtitle"/>
    <w:qFormat/>
    <w:rsid w:val="0062071C"/>
    <w:pPr>
      <w:jc w:val="center"/>
    </w:pPr>
    <w:rPr>
      <w:rFonts w:ascii="Optima" w:hAnsi="Optima"/>
      <w:sz w:val="40"/>
    </w:rPr>
  </w:style>
  <w:style w:type="paragraph" w:styleId="Subtitle">
    <w:name w:val="Subtitle"/>
    <w:basedOn w:val="Normal"/>
    <w:next w:val="BodyText"/>
    <w:link w:val="SubtitleChar"/>
    <w:qFormat/>
    <w:rsid w:val="0062071C"/>
    <w:pPr>
      <w:jc w:val="center"/>
    </w:pPr>
    <w:rPr>
      <w:rFonts w:ascii="Optima" w:hAnsi="Optima"/>
      <w:sz w:val="28"/>
    </w:rPr>
  </w:style>
  <w:style w:type="paragraph" w:styleId="BalloonText">
    <w:name w:val="Balloon Text"/>
    <w:basedOn w:val="Normal"/>
    <w:rsid w:val="0062071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62071C"/>
    <w:pPr>
      <w:spacing w:before="280" w:after="280"/>
    </w:pPr>
    <w:rPr>
      <w:rFonts w:ascii="Times New Roman" w:eastAsia="Times New Roman" w:hAnsi="Times New Roman"/>
      <w:szCs w:val="24"/>
    </w:rPr>
  </w:style>
  <w:style w:type="paragraph" w:customStyle="1" w:styleId="signaturecompany">
    <w:name w:val="signaturecompany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customStyle="1" w:styleId="signaturejobtitle">
    <w:name w:val="signaturejobtitle"/>
    <w:basedOn w:val="Normal"/>
    <w:rsid w:val="0062071C"/>
    <w:pPr>
      <w:keepNext/>
      <w:spacing w:line="240" w:lineRule="atLeast"/>
    </w:pPr>
    <w:rPr>
      <w:rFonts w:ascii="Times New Roman" w:eastAsia="Times New Roman" w:hAnsi="Times New Roman"/>
      <w:szCs w:val="24"/>
    </w:rPr>
  </w:style>
  <w:style w:type="paragraph" w:styleId="Header">
    <w:name w:val="header"/>
    <w:basedOn w:val="Normal"/>
    <w:rsid w:val="0062071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2071C"/>
    <w:pPr>
      <w:tabs>
        <w:tab w:val="center" w:pos="4320"/>
        <w:tab w:val="right" w:pos="8640"/>
      </w:tabs>
    </w:pPr>
  </w:style>
  <w:style w:type="paragraph" w:styleId="PlainText">
    <w:name w:val="Plain Text"/>
    <w:basedOn w:val="Normal"/>
    <w:link w:val="PlainTextChar"/>
    <w:rsid w:val="00C1547D"/>
    <w:pPr>
      <w:widowControl/>
      <w:suppressAutoHyphens w:val="0"/>
    </w:pPr>
    <w:rPr>
      <w:rFonts w:ascii="Courier New" w:eastAsia="Times New Roman" w:hAnsi="Courier New" w:cs="Times New Roman"/>
      <w:sz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C1547D"/>
    <w:rPr>
      <w:rFonts w:ascii="Courier New" w:hAnsi="Courier New"/>
    </w:rPr>
  </w:style>
  <w:style w:type="paragraph" w:styleId="NoSpacing">
    <w:name w:val="No Spacing"/>
    <w:uiPriority w:val="1"/>
    <w:qFormat/>
    <w:rsid w:val="0026008C"/>
    <w:pPr>
      <w:widowControl w:val="0"/>
      <w:suppressAutoHyphens/>
    </w:pPr>
    <w:rPr>
      <w:rFonts w:ascii="Times" w:eastAsia="Times" w:hAnsi="Times" w:cs="Times"/>
      <w:sz w:val="24"/>
      <w:lang w:eastAsia="ar-SA"/>
    </w:rPr>
  </w:style>
  <w:style w:type="paragraph" w:customStyle="1" w:styleId="Style">
    <w:name w:val="Style"/>
    <w:rsid w:val="00F61820"/>
    <w:pPr>
      <w:widowControl w:val="0"/>
      <w:autoSpaceDE w:val="0"/>
      <w:autoSpaceDN w:val="0"/>
      <w:adjustRightInd w:val="0"/>
    </w:pPr>
    <w:rPr>
      <w:rFonts w:eastAsiaTheme="minorEastAsia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513E15"/>
    <w:rPr>
      <w:rFonts w:cs="Times"/>
      <w:lang w:eastAsia="ar-SA"/>
    </w:rPr>
  </w:style>
  <w:style w:type="character" w:customStyle="1" w:styleId="SubtitleChar">
    <w:name w:val="Subtitle Char"/>
    <w:basedOn w:val="DefaultParagraphFont"/>
    <w:link w:val="Subtitle"/>
    <w:rsid w:val="00B85377"/>
    <w:rPr>
      <w:rFonts w:ascii="Optima" w:eastAsia="Times" w:hAnsi="Optima" w:cs="Times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466</Words>
  <Characters>2806</Characters>
  <Application>Microsoft Office Word</Application>
  <DocSecurity>0</DocSecurity>
  <Lines>103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APEX Consulting &amp; Surveying</vt:lpstr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APEX Consulting &amp; Surveying</dc:title>
  <dc:creator>nana@apexsurveying.net</dc:creator>
  <cp:lastModifiedBy>Parker Zurbuch</cp:lastModifiedBy>
  <cp:revision>6</cp:revision>
  <cp:lastPrinted>2025-07-10T13:18:00Z</cp:lastPrinted>
  <dcterms:created xsi:type="dcterms:W3CDTF">2026-03-04T13:27:00Z</dcterms:created>
  <dcterms:modified xsi:type="dcterms:W3CDTF">2026-03-04T13:40:00Z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rst Name">
    <vt:lpwstr>[First Name]</vt:lpwstr>
  </property>
  <property fmtid="{D5CDD505-2E9C-101B-9397-08002B2CF9AE}" pid="3" name="Last Name">
    <vt:lpwstr>[Last Name]</vt:lpwstr>
  </property>
  <property fmtid="{D5CDD505-2E9C-101B-9397-08002B2CF9AE}" pid="4" name="Company Name">
    <vt:lpwstr>[Company Name]</vt:lpwstr>
  </property>
  <property fmtid="{D5CDD505-2E9C-101B-9397-08002B2CF9AE}" pid="5" name="Address">
    <vt:lpwstr>[Address]</vt:lpwstr>
  </property>
  <property fmtid="{D5CDD505-2E9C-101B-9397-08002B2CF9AE}" pid="6" name="City">
    <vt:lpwstr>[City]</vt:lpwstr>
  </property>
  <property fmtid="{D5CDD505-2E9C-101B-9397-08002B2CF9AE}" pid="7" name="State">
    <vt:lpwstr>[State]</vt:lpwstr>
  </property>
  <property fmtid="{D5CDD505-2E9C-101B-9397-08002B2CF9AE}" pid="8" name="ZIP Code">
    <vt:lpwstr>[ZIP Code]</vt:lpwstr>
  </property>
  <property fmtid="{D5CDD505-2E9C-101B-9397-08002B2CF9AE}" pid="9" name="Mr./Mrs./Ms.">
    <vt:lpwstr>[Mr./Mrs./Ms.]</vt:lpwstr>
  </property>
  <property fmtid="{D5CDD505-2E9C-101B-9397-08002B2CF9AE}" pid="10" name="Project Name">
    <vt:lpwstr>[Project Name]</vt:lpwstr>
  </property>
  <property fmtid="{D5CDD505-2E9C-101B-9397-08002B2CF9AE}" pid="11" name="Project Address">
    <vt:lpwstr>[Project Address]</vt:lpwstr>
  </property>
  <property fmtid="{D5CDD505-2E9C-101B-9397-08002B2CF9AE}" pid="12" name="Fee">
    <vt:lpwstr>$#,###.##</vt:lpwstr>
  </property>
  <property fmtid="{D5CDD505-2E9C-101B-9397-08002B2CF9AE}" pid="13" name="Timeline">
    <vt:lpwstr>#-#</vt:lpwstr>
  </property>
</Properties>
</file>